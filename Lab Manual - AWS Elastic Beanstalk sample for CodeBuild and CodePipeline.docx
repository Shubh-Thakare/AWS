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77777777" w:rsidR="00451277" w:rsidRDefault="00000000">
      <w:pPr>
        <w:spacing w:line="140" w:lineRule="exact"/>
        <w:rPr>
          <w:sz w:val="14"/>
          <w:szCs w:val="14"/>
        </w:rPr>
      </w:pPr>
      <w:r>
        <w:pict w14:anchorId="1C188838">
          <v:group id="_x0000_s2063" style="position:absolute;margin-left:1.5pt;margin-top:81.8pt;width:593.8pt;height:439.95pt;z-index:-251658240;mso-position-horizontal-relative:page;mso-position-vertical-relative:page" coordorigin="30,1636" coordsize="11876,87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30;top:1636;width:11876;height:4467">
              <v:imagedata r:id="rId8" o:title=""/>
            </v:shape>
            <v:shape id="_x0000_s2066" style="position:absolute;left:7441;top:5469;width:4185;height:101" coordorigin="7441,5469" coordsize="4185,101" path="m7441,5570r4185,l11626,5469r-4185,l7441,5570xe" fillcolor="#006fc0" stroked="f">
              <v:path arrowok="t"/>
            </v:shape>
            <v:shape id="_x0000_s2065" style="position:absolute;left:7366;top:5917;width:4151;height:4508" coordorigin="7366,5917" coordsize="4151,4508" path="m7366,10425r4151,l11517,5917r-4151,l7366,10425xe" fillcolor="#096cbc" stroked="f">
              <v:path arrowok="t"/>
            </v:shape>
            <v:shape id="_x0000_s2064" type="#_x0000_t75" style="position:absolute;left:7380;top:6221;width:4121;height:3830">
              <v:imagedata r:id="rId9" o:title=""/>
            </v:shape>
            <w10:wrap anchorx="page" anchory="page"/>
          </v:group>
        </w:pict>
      </w:r>
    </w:p>
    <w:p w14:paraId="77E2958E" w14:textId="77777777" w:rsidR="00451277" w:rsidRDefault="00451277">
      <w:pPr>
        <w:spacing w:line="200" w:lineRule="exact"/>
      </w:pPr>
    </w:p>
    <w:p w14:paraId="4A9059E1" w14:textId="77777777" w:rsidR="00451277" w:rsidRDefault="00451277">
      <w:pPr>
        <w:spacing w:line="200" w:lineRule="exact"/>
      </w:pPr>
    </w:p>
    <w:p w14:paraId="619BB72E" w14:textId="371ABB7E" w:rsidR="00451277" w:rsidRDefault="006E795F" w:rsidP="00CD6875">
      <w:pPr>
        <w:spacing w:line="540" w:lineRule="exact"/>
        <w:ind w:left="334" w:right="369"/>
        <w:jc w:val="center"/>
      </w:pPr>
      <w:r>
        <w:rPr>
          <w:rFonts w:ascii="Arial" w:eastAsia="Arial" w:hAnsi="Arial" w:cs="Arial"/>
          <w:b/>
          <w:position w:val="-1"/>
          <w:sz w:val="48"/>
          <w:szCs w:val="48"/>
        </w:rPr>
        <w:t xml:space="preserve">Lab Manual- </w:t>
      </w:r>
      <w:r w:rsidR="00CD6875" w:rsidRPr="00CD6875">
        <w:rPr>
          <w:rFonts w:ascii="Arial" w:eastAsia="Arial" w:hAnsi="Arial" w:cs="Arial"/>
          <w:b/>
          <w:position w:val="-1"/>
          <w:sz w:val="48"/>
          <w:szCs w:val="48"/>
        </w:rPr>
        <w:t xml:space="preserve">AWS Elastic Beanstalk sample </w:t>
      </w:r>
      <w:r w:rsidR="00CD6875">
        <w:rPr>
          <w:rFonts w:ascii="Arial" w:eastAsia="Arial" w:hAnsi="Arial" w:cs="Arial"/>
          <w:b/>
          <w:position w:val="-1"/>
          <w:sz w:val="48"/>
          <w:szCs w:val="48"/>
        </w:rPr>
        <w:t xml:space="preserve">Project </w:t>
      </w:r>
      <w:r w:rsidR="00CD6875" w:rsidRPr="00CD6875">
        <w:rPr>
          <w:rFonts w:ascii="Arial" w:eastAsia="Arial" w:hAnsi="Arial" w:cs="Arial"/>
          <w:b/>
          <w:position w:val="-1"/>
          <w:sz w:val="48"/>
          <w:szCs w:val="48"/>
        </w:rPr>
        <w:t xml:space="preserve">for </w:t>
      </w:r>
      <w:proofErr w:type="spellStart"/>
      <w:r w:rsidR="00CD6875" w:rsidRPr="00CD6875">
        <w:rPr>
          <w:rFonts w:ascii="Arial" w:eastAsia="Arial" w:hAnsi="Arial" w:cs="Arial"/>
          <w:b/>
          <w:position w:val="-1"/>
          <w:sz w:val="48"/>
          <w:szCs w:val="48"/>
        </w:rPr>
        <w:t>CodeBuild</w:t>
      </w:r>
      <w:proofErr w:type="spellEnd"/>
      <w:r w:rsidR="00CD6875">
        <w:rPr>
          <w:rFonts w:ascii="Arial" w:eastAsia="Arial" w:hAnsi="Arial" w:cs="Arial"/>
          <w:b/>
          <w:position w:val="-1"/>
          <w:sz w:val="48"/>
          <w:szCs w:val="48"/>
        </w:rPr>
        <w:t xml:space="preserve"> and Code Pipeline</w:t>
      </w:r>
    </w:p>
    <w:p w14:paraId="2DCF4DA2" w14:textId="77777777" w:rsidR="00451277" w:rsidRDefault="00451277">
      <w:pPr>
        <w:spacing w:line="200" w:lineRule="exact"/>
      </w:pPr>
    </w:p>
    <w:p w14:paraId="04E2053D" w14:textId="77777777" w:rsidR="00451277" w:rsidRDefault="00451277">
      <w:pPr>
        <w:spacing w:line="200" w:lineRule="exact"/>
      </w:pPr>
    </w:p>
    <w:p w14:paraId="6DEFB047" w14:textId="77777777" w:rsidR="00451277" w:rsidRDefault="00451277">
      <w:pPr>
        <w:spacing w:line="200" w:lineRule="exact"/>
      </w:pPr>
    </w:p>
    <w:p w14:paraId="1F4A79B3" w14:textId="77777777" w:rsidR="00451277" w:rsidRDefault="00451277">
      <w:pPr>
        <w:spacing w:line="200" w:lineRule="exact"/>
      </w:pPr>
    </w:p>
    <w:p w14:paraId="072B7CB5" w14:textId="77777777" w:rsidR="00451277" w:rsidRDefault="00451277">
      <w:pPr>
        <w:spacing w:line="200" w:lineRule="exact"/>
      </w:pPr>
    </w:p>
    <w:p w14:paraId="2A5BD378" w14:textId="77777777" w:rsidR="00451277" w:rsidRDefault="00451277">
      <w:pPr>
        <w:spacing w:line="200" w:lineRule="exact"/>
      </w:pPr>
    </w:p>
    <w:p w14:paraId="1FCC6069" w14:textId="77777777" w:rsidR="00451277" w:rsidRDefault="00451277">
      <w:pPr>
        <w:spacing w:line="200" w:lineRule="exact"/>
      </w:pPr>
    </w:p>
    <w:p w14:paraId="7E9B705C" w14:textId="77777777" w:rsidR="00451277" w:rsidRDefault="00451277">
      <w:pPr>
        <w:spacing w:line="200" w:lineRule="exact"/>
      </w:pPr>
    </w:p>
    <w:p w14:paraId="2C327FEB" w14:textId="77777777" w:rsidR="00451277" w:rsidRDefault="00451277">
      <w:pPr>
        <w:spacing w:line="200" w:lineRule="exact"/>
      </w:pPr>
    </w:p>
    <w:p w14:paraId="28623603" w14:textId="77777777" w:rsidR="00451277" w:rsidRDefault="00451277">
      <w:pPr>
        <w:spacing w:line="200" w:lineRule="exact"/>
      </w:pPr>
    </w:p>
    <w:p w14:paraId="5ABECA2F" w14:textId="77777777" w:rsidR="00451277" w:rsidRDefault="00451277">
      <w:pPr>
        <w:spacing w:line="200" w:lineRule="exact"/>
      </w:pPr>
    </w:p>
    <w:p w14:paraId="645F56A5" w14:textId="77777777" w:rsidR="00451277" w:rsidRDefault="00451277">
      <w:pPr>
        <w:spacing w:line="200" w:lineRule="exact"/>
      </w:pPr>
    </w:p>
    <w:p w14:paraId="388BF586" w14:textId="77777777" w:rsidR="00451277" w:rsidRDefault="00451277">
      <w:pPr>
        <w:spacing w:line="200" w:lineRule="exact"/>
      </w:pPr>
    </w:p>
    <w:p w14:paraId="6C56D9A3" w14:textId="77777777" w:rsidR="00451277" w:rsidRDefault="00451277">
      <w:pPr>
        <w:spacing w:line="200" w:lineRule="exact"/>
      </w:pPr>
    </w:p>
    <w:p w14:paraId="5AE838C0" w14:textId="77777777" w:rsidR="00451277" w:rsidRDefault="00451277">
      <w:pPr>
        <w:spacing w:line="200" w:lineRule="exact"/>
      </w:pPr>
    </w:p>
    <w:p w14:paraId="19D60561" w14:textId="77777777" w:rsidR="00451277" w:rsidRDefault="00451277">
      <w:pPr>
        <w:spacing w:line="200" w:lineRule="exact"/>
      </w:pPr>
    </w:p>
    <w:p w14:paraId="429915BB" w14:textId="77777777" w:rsidR="00451277" w:rsidRDefault="00451277">
      <w:pPr>
        <w:spacing w:before="17" w:line="260" w:lineRule="exact"/>
        <w:rPr>
          <w:sz w:val="26"/>
          <w:szCs w:val="26"/>
        </w:rPr>
      </w:pPr>
    </w:p>
    <w:p w14:paraId="05E38951" w14:textId="6F0CAA3D" w:rsidR="00451277" w:rsidRDefault="006E795F">
      <w:pPr>
        <w:spacing w:before="34"/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Prepared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for</w:t>
      </w:r>
      <w:r>
        <w:rPr>
          <w:rFonts w:ascii="Arial" w:eastAsia="Arial" w:hAnsi="Arial" w:cs="Arial"/>
          <w:color w:val="FFFFFF"/>
          <w:w w:val="99"/>
        </w:rPr>
        <w:t>:</w:t>
      </w:r>
      <w:r>
        <w:rPr>
          <w:rFonts w:ascii="Arial" w:eastAsia="Arial" w:hAnsi="Arial" w:cs="Arial"/>
          <w:color w:val="FFFFFF"/>
        </w:rPr>
        <w:t xml:space="preserve"> </w:t>
      </w:r>
    </w:p>
    <w:p w14:paraId="0517AEDD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789BFDDE" w14:textId="77777777" w:rsidR="00451277" w:rsidRDefault="006E795F">
      <w:pPr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Date: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18</w:t>
      </w:r>
      <w:proofErr w:type="spellStart"/>
      <w:proofErr w:type="gramStart"/>
      <w:r>
        <w:rPr>
          <w:rFonts w:ascii="Arial" w:eastAsia="Arial" w:hAnsi="Arial" w:cs="Arial"/>
          <w:color w:val="FFFFFF"/>
          <w:w w:val="99"/>
          <w:position w:val="6"/>
          <w:sz w:val="13"/>
          <w:szCs w:val="13"/>
        </w:rPr>
        <w:t>th</w:t>
      </w:r>
      <w:proofErr w:type="spellEnd"/>
      <w:r>
        <w:rPr>
          <w:rFonts w:ascii="Arial" w:eastAsia="Arial" w:hAnsi="Arial" w:cs="Arial"/>
          <w:color w:val="FFFFFF"/>
          <w:position w:val="6"/>
          <w:sz w:val="13"/>
          <w:szCs w:val="13"/>
        </w:rPr>
        <w:t xml:space="preserve">  </w:t>
      </w:r>
      <w:r>
        <w:rPr>
          <w:rFonts w:ascii="Arial" w:eastAsia="Arial" w:hAnsi="Arial" w:cs="Arial"/>
          <w:color w:val="FFFFFF"/>
          <w:w w:val="99"/>
        </w:rPr>
        <w:t>Nov</w:t>
      </w:r>
      <w:proofErr w:type="gramEnd"/>
      <w:r>
        <w:rPr>
          <w:rFonts w:ascii="Arial" w:eastAsia="Arial" w:hAnsi="Arial" w:cs="Arial"/>
          <w:color w:val="FFFFFF"/>
        </w:rPr>
        <w:t xml:space="preserve">  </w:t>
      </w:r>
      <w:r>
        <w:rPr>
          <w:rFonts w:ascii="Arial" w:eastAsia="Arial" w:hAnsi="Arial" w:cs="Arial"/>
          <w:color w:val="FFFFFF"/>
          <w:w w:val="99"/>
        </w:rPr>
        <w:t>2018</w:t>
      </w:r>
    </w:p>
    <w:p w14:paraId="13672696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7740028F" w14:textId="77777777" w:rsidR="00451277" w:rsidRDefault="006E795F">
      <w:pPr>
        <w:spacing w:line="413" w:lineRule="auto"/>
        <w:ind w:left="6225" w:right="25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Prepared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by: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Bipin</w:t>
      </w:r>
      <w:r>
        <w:rPr>
          <w:rFonts w:ascii="Arial" w:eastAsia="Arial" w:hAnsi="Arial" w:cs="Arial"/>
          <w:color w:val="FFFFFF"/>
        </w:rPr>
        <w:t xml:space="preserve"> </w:t>
      </w:r>
      <w:proofErr w:type="spellStart"/>
      <w:r>
        <w:rPr>
          <w:rFonts w:ascii="Arial" w:eastAsia="Arial" w:hAnsi="Arial" w:cs="Arial"/>
          <w:color w:val="FFFFFF"/>
          <w:w w:val="99"/>
        </w:rPr>
        <w:t>Sinhaa</w:t>
      </w:r>
      <w:proofErr w:type="spellEnd"/>
      <w:r>
        <w:rPr>
          <w:rFonts w:ascii="Arial" w:eastAsia="Arial" w:hAnsi="Arial" w:cs="Arial"/>
          <w:color w:val="FFFFFF"/>
          <w:w w:val="99"/>
        </w:rPr>
        <w:t xml:space="preserve"> Document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Name: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Lab</w:t>
      </w:r>
      <w:r>
        <w:rPr>
          <w:rFonts w:ascii="Arial" w:eastAsia="Arial" w:hAnsi="Arial" w:cs="Arial"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 xml:space="preserve">Manual </w:t>
      </w:r>
      <w:r>
        <w:rPr>
          <w:rFonts w:ascii="Arial" w:eastAsia="Arial" w:hAnsi="Arial" w:cs="Arial"/>
          <w:b/>
          <w:color w:val="FFFFFF"/>
          <w:w w:val="99"/>
        </w:rPr>
        <w:t>Document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b/>
          <w:color w:val="FFFFFF"/>
          <w:w w:val="99"/>
        </w:rPr>
        <w:t>Number</w:t>
      </w:r>
      <w:r>
        <w:rPr>
          <w:rFonts w:ascii="Arial" w:eastAsia="Arial" w:hAnsi="Arial" w:cs="Arial"/>
          <w:b/>
          <w:color w:val="FFFFFF"/>
        </w:rPr>
        <w:t xml:space="preserve"> </w:t>
      </w:r>
      <w:r>
        <w:rPr>
          <w:rFonts w:ascii="Arial" w:eastAsia="Arial" w:hAnsi="Arial" w:cs="Arial"/>
          <w:color w:val="FFFFFF"/>
          <w:w w:val="99"/>
        </w:rPr>
        <w:t>DevOpsLab401</w:t>
      </w:r>
    </w:p>
    <w:p w14:paraId="6DAF1F62" w14:textId="77777777" w:rsidR="00451277" w:rsidRDefault="006E795F">
      <w:pPr>
        <w:spacing w:before="5"/>
        <w:ind w:left="6225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FFFFFF"/>
          <w:w w:val="99"/>
        </w:rPr>
        <w:t>Contributor:</w:t>
      </w:r>
    </w:p>
    <w:p w14:paraId="7253E11E" w14:textId="77777777" w:rsidR="00451277" w:rsidRDefault="00451277">
      <w:pPr>
        <w:spacing w:before="6" w:line="160" w:lineRule="exact"/>
        <w:rPr>
          <w:sz w:val="16"/>
          <w:szCs w:val="16"/>
        </w:rPr>
      </w:pPr>
    </w:p>
    <w:p w14:paraId="16F0391B" w14:textId="77777777" w:rsidR="00451277" w:rsidRDefault="006E795F">
      <w:pPr>
        <w:ind w:left="6225"/>
        <w:rPr>
          <w:rFonts w:ascii="Arial" w:eastAsia="Arial" w:hAnsi="Arial" w:cs="Arial"/>
        </w:rPr>
        <w:sectPr w:rsidR="0045127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20" w:h="16840"/>
          <w:pgMar w:top="1280" w:right="860" w:bottom="280" w:left="1300" w:header="348" w:footer="1051" w:gutter="0"/>
          <w:cols w:space="720"/>
        </w:sectPr>
      </w:pPr>
      <w:r>
        <w:rPr>
          <w:rFonts w:ascii="Arial" w:eastAsia="Arial" w:hAnsi="Arial" w:cs="Arial"/>
          <w:color w:val="FFFFFF"/>
          <w:w w:val="99"/>
        </w:rPr>
        <w:t>Shruti</w:t>
      </w:r>
      <w:r>
        <w:rPr>
          <w:rFonts w:ascii="Arial" w:eastAsia="Arial" w:hAnsi="Arial" w:cs="Arial"/>
          <w:color w:val="FFFFFF"/>
        </w:rPr>
        <w:t xml:space="preserve"> </w:t>
      </w:r>
      <w:proofErr w:type="spellStart"/>
      <w:r>
        <w:rPr>
          <w:rFonts w:ascii="Arial" w:eastAsia="Arial" w:hAnsi="Arial" w:cs="Arial"/>
          <w:color w:val="FFFFFF"/>
          <w:w w:val="99"/>
        </w:rPr>
        <w:t>Sinhaa</w:t>
      </w:r>
      <w:proofErr w:type="spellEnd"/>
    </w:p>
    <w:p w14:paraId="18CB885E" w14:textId="77777777" w:rsidR="00451277" w:rsidRDefault="00451277">
      <w:pPr>
        <w:spacing w:before="2" w:line="100" w:lineRule="exact"/>
        <w:rPr>
          <w:sz w:val="10"/>
          <w:szCs w:val="10"/>
        </w:rPr>
      </w:pPr>
    </w:p>
    <w:p w14:paraId="533B4388" w14:textId="77777777" w:rsidR="00451277" w:rsidRDefault="00451277">
      <w:pPr>
        <w:spacing w:line="200" w:lineRule="exact"/>
      </w:pPr>
    </w:p>
    <w:p w14:paraId="239A99E4" w14:textId="77777777" w:rsidR="00451277" w:rsidRDefault="00451277">
      <w:pPr>
        <w:spacing w:line="200" w:lineRule="exact"/>
      </w:pPr>
    </w:p>
    <w:p w14:paraId="7D0E7F5D" w14:textId="77777777" w:rsidR="00451277" w:rsidRDefault="00451277">
      <w:pPr>
        <w:spacing w:line="200" w:lineRule="exact"/>
      </w:pPr>
    </w:p>
    <w:p w14:paraId="30391430" w14:textId="77777777" w:rsidR="00451277" w:rsidRDefault="00451277">
      <w:pPr>
        <w:spacing w:line="200" w:lineRule="exact"/>
      </w:pPr>
    </w:p>
    <w:p w14:paraId="18C84397" w14:textId="77777777" w:rsidR="00451277" w:rsidRDefault="00451277">
      <w:pPr>
        <w:spacing w:line="200" w:lineRule="exact"/>
      </w:pPr>
    </w:p>
    <w:p w14:paraId="55D5BCA3" w14:textId="77777777" w:rsidR="00451277" w:rsidRDefault="00451277">
      <w:pPr>
        <w:spacing w:line="200" w:lineRule="exact"/>
      </w:pPr>
    </w:p>
    <w:p w14:paraId="03B2AFAE" w14:textId="77777777" w:rsidR="00451277" w:rsidRDefault="00451277">
      <w:pPr>
        <w:spacing w:line="200" w:lineRule="exact"/>
      </w:pPr>
    </w:p>
    <w:p w14:paraId="790A605A" w14:textId="77777777" w:rsidR="00451277" w:rsidRDefault="00451277">
      <w:pPr>
        <w:spacing w:line="200" w:lineRule="exact"/>
      </w:pPr>
    </w:p>
    <w:p w14:paraId="1E1F5B1A" w14:textId="77777777" w:rsidR="00451277" w:rsidRDefault="00451277">
      <w:pPr>
        <w:spacing w:line="200" w:lineRule="exact"/>
      </w:pPr>
    </w:p>
    <w:p w14:paraId="33F6B868" w14:textId="77777777" w:rsidR="00451277" w:rsidRDefault="00451277">
      <w:pPr>
        <w:spacing w:line="200" w:lineRule="exact"/>
      </w:pPr>
    </w:p>
    <w:p w14:paraId="1B0D3DF5" w14:textId="77777777" w:rsidR="00451277" w:rsidRDefault="00451277">
      <w:pPr>
        <w:spacing w:line="200" w:lineRule="exact"/>
      </w:pPr>
    </w:p>
    <w:p w14:paraId="660EA11D" w14:textId="77777777" w:rsidR="00451277" w:rsidRDefault="00451277">
      <w:pPr>
        <w:spacing w:line="200" w:lineRule="exact"/>
      </w:pPr>
    </w:p>
    <w:p w14:paraId="5A47CFD1" w14:textId="77777777" w:rsidR="00451277" w:rsidRDefault="00451277">
      <w:pPr>
        <w:spacing w:line="200" w:lineRule="exact"/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387399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60D02B" w14:textId="0F43AB2B" w:rsidR="00F834AD" w:rsidRDefault="00F834AD">
          <w:pPr>
            <w:pStyle w:val="TOCHeading"/>
          </w:pPr>
          <w:r>
            <w:t>Contents</w:t>
          </w:r>
        </w:p>
        <w:p w14:paraId="6B656D90" w14:textId="4B866BE6" w:rsidR="00F834AD" w:rsidRDefault="00F834AD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50565" w:history="1">
            <w:r w:rsidRPr="00946978">
              <w:rPr>
                <w:rStyle w:val="Hyperlink"/>
                <w:rFonts w:ascii="Arial" w:eastAsia="Arial" w:hAnsi="Arial" w:cs="Arial"/>
                <w:noProof/>
              </w:rPr>
              <w:t>1.</w:t>
            </w:r>
            <w:r>
              <w:rPr>
                <w:noProof/>
              </w:rPr>
              <w:tab/>
            </w:r>
            <w:r w:rsidRPr="00946978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_Toc83150565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0E59" w14:textId="3A0FC990" w:rsidR="00F834AD" w:rsidRDefault="00000000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hyperlink w:anchor="_Toc83150566" w:history="1">
            <w:r w:rsidR="00F834AD" w:rsidRPr="00946978">
              <w:rPr>
                <w:rStyle w:val="Hyperlink"/>
                <w:noProof/>
              </w:rPr>
              <w:t>2.</w:t>
            </w:r>
            <w:r w:rsidR="00F834AD">
              <w:rPr>
                <w:noProof/>
              </w:rPr>
              <w:tab/>
            </w:r>
            <w:r w:rsidR="00F834AD" w:rsidRPr="00946978">
              <w:rPr>
                <w:rStyle w:val="Hyperlink"/>
                <w:noProof/>
              </w:rPr>
              <w:t>PRE-REQUISISTE</w:t>
            </w:r>
            <w:r w:rsidR="00F834AD">
              <w:rPr>
                <w:noProof/>
                <w:webHidden/>
              </w:rPr>
              <w:tab/>
            </w:r>
            <w:r w:rsidR="00F834AD">
              <w:rPr>
                <w:noProof/>
                <w:webHidden/>
              </w:rPr>
              <w:fldChar w:fldCharType="begin"/>
            </w:r>
            <w:r w:rsidR="00F834AD">
              <w:rPr>
                <w:noProof/>
                <w:webHidden/>
              </w:rPr>
              <w:instrText xml:space="preserve"> PAGEREF _Toc83150566 \h </w:instrText>
            </w:r>
            <w:r w:rsidR="00F834AD">
              <w:rPr>
                <w:noProof/>
                <w:webHidden/>
              </w:rPr>
            </w:r>
            <w:r w:rsidR="00F834AD">
              <w:rPr>
                <w:noProof/>
                <w:webHidden/>
              </w:rPr>
              <w:fldChar w:fldCharType="separate"/>
            </w:r>
            <w:r w:rsidR="00F834AD">
              <w:rPr>
                <w:noProof/>
                <w:webHidden/>
              </w:rPr>
              <w:t>3</w:t>
            </w:r>
            <w:r w:rsidR="00F834AD">
              <w:rPr>
                <w:noProof/>
                <w:webHidden/>
              </w:rPr>
              <w:fldChar w:fldCharType="end"/>
            </w:r>
          </w:hyperlink>
        </w:p>
        <w:p w14:paraId="1B182881" w14:textId="39CC0DC4" w:rsidR="00F834AD" w:rsidRDefault="00000000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hyperlink w:anchor="_Toc83150567" w:history="1">
            <w:r w:rsidR="00F834AD" w:rsidRPr="00946978">
              <w:rPr>
                <w:rStyle w:val="Hyperlink"/>
                <w:noProof/>
              </w:rPr>
              <w:t>3.</w:t>
            </w:r>
            <w:r w:rsidR="00F834AD">
              <w:rPr>
                <w:noProof/>
              </w:rPr>
              <w:tab/>
            </w:r>
            <w:r w:rsidR="00F834AD" w:rsidRPr="00946978">
              <w:rPr>
                <w:rStyle w:val="Hyperlink"/>
                <w:noProof/>
              </w:rPr>
              <w:t>Setup Source File</w:t>
            </w:r>
            <w:r w:rsidR="00F834AD">
              <w:rPr>
                <w:noProof/>
                <w:webHidden/>
              </w:rPr>
              <w:tab/>
            </w:r>
            <w:r w:rsidR="00F834AD">
              <w:rPr>
                <w:noProof/>
                <w:webHidden/>
              </w:rPr>
              <w:fldChar w:fldCharType="begin"/>
            </w:r>
            <w:r w:rsidR="00F834AD">
              <w:rPr>
                <w:noProof/>
                <w:webHidden/>
              </w:rPr>
              <w:instrText xml:space="preserve"> PAGEREF _Toc83150567 \h </w:instrText>
            </w:r>
            <w:r w:rsidR="00F834AD">
              <w:rPr>
                <w:noProof/>
                <w:webHidden/>
              </w:rPr>
            </w:r>
            <w:r w:rsidR="00F834AD">
              <w:rPr>
                <w:noProof/>
                <w:webHidden/>
              </w:rPr>
              <w:fldChar w:fldCharType="separate"/>
            </w:r>
            <w:r w:rsidR="00F834AD">
              <w:rPr>
                <w:noProof/>
                <w:webHidden/>
              </w:rPr>
              <w:t>3</w:t>
            </w:r>
            <w:r w:rsidR="00F834AD">
              <w:rPr>
                <w:noProof/>
                <w:webHidden/>
              </w:rPr>
              <w:fldChar w:fldCharType="end"/>
            </w:r>
          </w:hyperlink>
        </w:p>
        <w:p w14:paraId="08D68ADF" w14:textId="1655F983" w:rsidR="00F834AD" w:rsidRDefault="00000000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hyperlink w:anchor="_Toc83150568" w:history="1">
            <w:r w:rsidR="00F834AD" w:rsidRPr="00946978">
              <w:rPr>
                <w:rStyle w:val="Hyperlink"/>
                <w:noProof/>
              </w:rPr>
              <w:t>4.</w:t>
            </w:r>
            <w:r w:rsidR="00F834AD">
              <w:rPr>
                <w:noProof/>
              </w:rPr>
              <w:tab/>
            </w:r>
            <w:r w:rsidR="00F834AD" w:rsidRPr="00946978">
              <w:rPr>
                <w:rStyle w:val="Hyperlink"/>
                <w:noProof/>
              </w:rPr>
              <w:t>Setup Codebuild</w:t>
            </w:r>
            <w:r w:rsidR="00F834AD">
              <w:rPr>
                <w:noProof/>
                <w:webHidden/>
              </w:rPr>
              <w:tab/>
            </w:r>
            <w:r w:rsidR="00F834AD">
              <w:rPr>
                <w:noProof/>
                <w:webHidden/>
              </w:rPr>
              <w:fldChar w:fldCharType="begin"/>
            </w:r>
            <w:r w:rsidR="00F834AD">
              <w:rPr>
                <w:noProof/>
                <w:webHidden/>
              </w:rPr>
              <w:instrText xml:space="preserve"> PAGEREF _Toc83150568 \h </w:instrText>
            </w:r>
            <w:r w:rsidR="00F834AD">
              <w:rPr>
                <w:noProof/>
                <w:webHidden/>
              </w:rPr>
            </w:r>
            <w:r w:rsidR="00F834AD">
              <w:rPr>
                <w:noProof/>
                <w:webHidden/>
              </w:rPr>
              <w:fldChar w:fldCharType="separate"/>
            </w:r>
            <w:r w:rsidR="00F834AD">
              <w:rPr>
                <w:noProof/>
                <w:webHidden/>
              </w:rPr>
              <w:t>6</w:t>
            </w:r>
            <w:r w:rsidR="00F834AD">
              <w:rPr>
                <w:noProof/>
                <w:webHidden/>
              </w:rPr>
              <w:fldChar w:fldCharType="end"/>
            </w:r>
          </w:hyperlink>
        </w:p>
        <w:p w14:paraId="299A54B8" w14:textId="1A597FC9" w:rsidR="00F834AD" w:rsidRDefault="00000000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hyperlink w:anchor="_Toc83150569" w:history="1">
            <w:r w:rsidR="00F834AD" w:rsidRPr="00946978">
              <w:rPr>
                <w:rStyle w:val="Hyperlink"/>
                <w:noProof/>
              </w:rPr>
              <w:t>5.</w:t>
            </w:r>
            <w:r w:rsidR="00F834AD">
              <w:rPr>
                <w:noProof/>
              </w:rPr>
              <w:tab/>
            </w:r>
            <w:r w:rsidR="00F834AD" w:rsidRPr="00946978">
              <w:rPr>
                <w:rStyle w:val="Hyperlink"/>
                <w:noProof/>
              </w:rPr>
              <w:t>Setup Elastic Beanstalk</w:t>
            </w:r>
            <w:r w:rsidR="00F834AD">
              <w:rPr>
                <w:noProof/>
                <w:webHidden/>
              </w:rPr>
              <w:tab/>
            </w:r>
            <w:r w:rsidR="00F834AD">
              <w:rPr>
                <w:noProof/>
                <w:webHidden/>
              </w:rPr>
              <w:fldChar w:fldCharType="begin"/>
            </w:r>
            <w:r w:rsidR="00F834AD">
              <w:rPr>
                <w:noProof/>
                <w:webHidden/>
              </w:rPr>
              <w:instrText xml:space="preserve"> PAGEREF _Toc83150569 \h </w:instrText>
            </w:r>
            <w:r w:rsidR="00F834AD">
              <w:rPr>
                <w:noProof/>
                <w:webHidden/>
              </w:rPr>
            </w:r>
            <w:r w:rsidR="00F834AD">
              <w:rPr>
                <w:noProof/>
                <w:webHidden/>
              </w:rPr>
              <w:fldChar w:fldCharType="separate"/>
            </w:r>
            <w:r w:rsidR="00F834AD">
              <w:rPr>
                <w:noProof/>
                <w:webHidden/>
              </w:rPr>
              <w:t>10</w:t>
            </w:r>
            <w:r w:rsidR="00F834AD">
              <w:rPr>
                <w:noProof/>
                <w:webHidden/>
              </w:rPr>
              <w:fldChar w:fldCharType="end"/>
            </w:r>
          </w:hyperlink>
        </w:p>
        <w:p w14:paraId="20B0EA2B" w14:textId="472E7BBD" w:rsidR="00F834AD" w:rsidRDefault="00000000">
          <w:pPr>
            <w:pStyle w:val="TOC1"/>
            <w:tabs>
              <w:tab w:val="left" w:pos="440"/>
              <w:tab w:val="right" w:leader="dot" w:pos="9750"/>
            </w:tabs>
            <w:rPr>
              <w:noProof/>
            </w:rPr>
          </w:pPr>
          <w:hyperlink w:anchor="_Toc83150570" w:history="1">
            <w:r w:rsidR="00F834AD" w:rsidRPr="00946978">
              <w:rPr>
                <w:rStyle w:val="Hyperlink"/>
                <w:noProof/>
              </w:rPr>
              <w:t>6.</w:t>
            </w:r>
            <w:r w:rsidR="00F834AD">
              <w:rPr>
                <w:noProof/>
              </w:rPr>
              <w:tab/>
            </w:r>
            <w:r w:rsidR="00F834AD" w:rsidRPr="00946978">
              <w:rPr>
                <w:rStyle w:val="Hyperlink"/>
                <w:noProof/>
              </w:rPr>
              <w:t>Setup CodePipeline</w:t>
            </w:r>
            <w:r w:rsidR="00F834AD">
              <w:rPr>
                <w:noProof/>
                <w:webHidden/>
              </w:rPr>
              <w:tab/>
            </w:r>
            <w:r w:rsidR="00F834AD">
              <w:rPr>
                <w:noProof/>
                <w:webHidden/>
              </w:rPr>
              <w:fldChar w:fldCharType="begin"/>
            </w:r>
            <w:r w:rsidR="00F834AD">
              <w:rPr>
                <w:noProof/>
                <w:webHidden/>
              </w:rPr>
              <w:instrText xml:space="preserve"> PAGEREF _Toc83150570 \h </w:instrText>
            </w:r>
            <w:r w:rsidR="00F834AD">
              <w:rPr>
                <w:noProof/>
                <w:webHidden/>
              </w:rPr>
            </w:r>
            <w:r w:rsidR="00F834AD">
              <w:rPr>
                <w:noProof/>
                <w:webHidden/>
              </w:rPr>
              <w:fldChar w:fldCharType="separate"/>
            </w:r>
            <w:r w:rsidR="00F834AD">
              <w:rPr>
                <w:noProof/>
                <w:webHidden/>
              </w:rPr>
              <w:t>13</w:t>
            </w:r>
            <w:r w:rsidR="00F834AD">
              <w:rPr>
                <w:noProof/>
                <w:webHidden/>
              </w:rPr>
              <w:fldChar w:fldCharType="end"/>
            </w:r>
          </w:hyperlink>
        </w:p>
        <w:p w14:paraId="1A1EC822" w14:textId="5D4DDDD2" w:rsidR="00F834AD" w:rsidRDefault="00F834AD">
          <w:r>
            <w:rPr>
              <w:b/>
              <w:bCs/>
              <w:noProof/>
            </w:rPr>
            <w:fldChar w:fldCharType="end"/>
          </w:r>
        </w:p>
      </w:sdtContent>
    </w:sdt>
    <w:p w14:paraId="6ECE5995" w14:textId="370FE32A" w:rsidR="00451277" w:rsidRDefault="00451277">
      <w:pPr>
        <w:ind w:left="119"/>
        <w:rPr>
          <w:rFonts w:ascii="Arial" w:eastAsia="Arial" w:hAnsi="Arial" w:cs="Arial"/>
        </w:rPr>
        <w:sectPr w:rsidR="00451277">
          <w:pgSz w:w="11920" w:h="16840"/>
          <w:pgMar w:top="1280" w:right="860" w:bottom="280" w:left="1300" w:header="348" w:footer="1051" w:gutter="0"/>
          <w:cols w:space="720"/>
        </w:sectPr>
      </w:pPr>
    </w:p>
    <w:p w14:paraId="7D4F98C5" w14:textId="77777777" w:rsidR="00451277" w:rsidRDefault="00451277">
      <w:pPr>
        <w:spacing w:before="8" w:line="180" w:lineRule="exact"/>
        <w:rPr>
          <w:sz w:val="19"/>
          <w:szCs w:val="19"/>
        </w:rPr>
      </w:pPr>
    </w:p>
    <w:p w14:paraId="71A4B047" w14:textId="77777777" w:rsidR="00451277" w:rsidRDefault="00451277">
      <w:pPr>
        <w:spacing w:line="200" w:lineRule="exact"/>
      </w:pPr>
    </w:p>
    <w:p w14:paraId="560B9797" w14:textId="7B19FB4B" w:rsidR="00451277" w:rsidRPr="00634C2B" w:rsidRDefault="006E795F" w:rsidP="00634C2B">
      <w:pPr>
        <w:pStyle w:val="Heading1"/>
        <w:rPr>
          <w:rFonts w:ascii="Arial" w:eastAsia="Arial" w:hAnsi="Arial" w:cs="Arial"/>
          <w:b w:val="0"/>
          <w:bCs w:val="0"/>
          <w:sz w:val="36"/>
          <w:szCs w:val="36"/>
        </w:rPr>
      </w:pPr>
      <w:bookmarkStart w:id="0" w:name="_Toc83150565"/>
      <w:r w:rsidRPr="00634C2B">
        <w:rPr>
          <w:rStyle w:val="Heading1Char"/>
          <w:b/>
          <w:bCs/>
          <w:sz w:val="36"/>
          <w:szCs w:val="36"/>
        </w:rPr>
        <w:t>OBJECTIVE</w:t>
      </w:r>
      <w:bookmarkEnd w:id="0"/>
    </w:p>
    <w:p w14:paraId="15C3692E" w14:textId="77777777" w:rsidR="00451277" w:rsidRDefault="00451277">
      <w:pPr>
        <w:spacing w:before="7" w:line="180" w:lineRule="exact"/>
        <w:rPr>
          <w:sz w:val="18"/>
          <w:szCs w:val="18"/>
        </w:rPr>
      </w:pPr>
    </w:p>
    <w:p w14:paraId="5AA80BF6" w14:textId="00639E26" w:rsidR="00451277" w:rsidRPr="00CD6875" w:rsidRDefault="00CD6875" w:rsidP="00CD6875">
      <w:pPr>
        <w:ind w:left="479"/>
        <w:rPr>
          <w:rFonts w:ascii="Calibri" w:eastAsia="Calibri" w:hAnsi="Calibri" w:cs="Calibri"/>
          <w:color w:val="0C2B40"/>
          <w:sz w:val="22"/>
          <w:szCs w:val="22"/>
        </w:rPr>
      </w:pPr>
      <w:r w:rsidRPr="00CD6875">
        <w:rPr>
          <w:rFonts w:ascii="Calibri" w:eastAsia="Calibri" w:hAnsi="Calibri" w:cs="Calibri"/>
          <w:color w:val="0C2B40"/>
          <w:sz w:val="22"/>
          <w:szCs w:val="22"/>
        </w:rPr>
        <w:t xml:space="preserve">This sample uses </w:t>
      </w:r>
      <w:r>
        <w:rPr>
          <w:rFonts w:ascii="Calibri" w:eastAsia="Calibri" w:hAnsi="Calibri" w:cs="Calibri"/>
          <w:color w:val="0C2B40"/>
          <w:sz w:val="22"/>
          <w:szCs w:val="22"/>
        </w:rPr>
        <w:t xml:space="preserve">project use </w:t>
      </w:r>
      <w:r w:rsidRPr="00CD6875">
        <w:rPr>
          <w:rFonts w:ascii="Calibri" w:eastAsia="Calibri" w:hAnsi="Calibri" w:cs="Calibri"/>
          <w:color w:val="0C2B40"/>
          <w:sz w:val="22"/>
          <w:szCs w:val="22"/>
        </w:rPr>
        <w:t xml:space="preserve">AWS </w:t>
      </w:r>
      <w:proofErr w:type="spellStart"/>
      <w:r w:rsidRPr="00CD6875">
        <w:rPr>
          <w:rFonts w:ascii="Calibri" w:eastAsia="Calibri" w:hAnsi="Calibri" w:cs="Calibri"/>
          <w:color w:val="0C2B40"/>
          <w:sz w:val="22"/>
          <w:szCs w:val="22"/>
        </w:rPr>
        <w:t>CodeBuild</w:t>
      </w:r>
      <w:proofErr w:type="spellEnd"/>
      <w:r w:rsidRPr="00CD6875">
        <w:rPr>
          <w:rFonts w:ascii="Calibri" w:eastAsia="Calibri" w:hAnsi="Calibri" w:cs="Calibri"/>
          <w:color w:val="0C2B40"/>
          <w:sz w:val="22"/>
          <w:szCs w:val="22"/>
        </w:rPr>
        <w:t xml:space="preserve"> with Maven to produce a single WAR file named </w:t>
      </w:r>
      <w:proofErr w:type="spellStart"/>
      <w:r w:rsidRPr="00CD6875">
        <w:rPr>
          <w:rFonts w:ascii="Calibri" w:eastAsia="Calibri" w:hAnsi="Calibri" w:cs="Calibri"/>
          <w:color w:val="0C2B40"/>
          <w:sz w:val="22"/>
          <w:szCs w:val="22"/>
        </w:rPr>
        <w:t>ROOT.war</w:t>
      </w:r>
      <w:proofErr w:type="spellEnd"/>
      <w:r w:rsidRPr="00CD6875">
        <w:rPr>
          <w:rFonts w:ascii="Calibri" w:eastAsia="Calibri" w:hAnsi="Calibri" w:cs="Calibri"/>
          <w:color w:val="0C2B40"/>
          <w:sz w:val="22"/>
          <w:szCs w:val="22"/>
        </w:rPr>
        <w:t> as the build output. This sample then deploys the WAR file to the instances in an AWS Elastic Beanstalk environment.</w:t>
      </w:r>
    </w:p>
    <w:p w14:paraId="7BDFC0FE" w14:textId="77777777" w:rsidR="00451277" w:rsidRDefault="00451277">
      <w:pPr>
        <w:spacing w:line="200" w:lineRule="exact"/>
      </w:pPr>
    </w:p>
    <w:p w14:paraId="51FBCE4D" w14:textId="77777777" w:rsidR="00451277" w:rsidRPr="00634C2B" w:rsidRDefault="00451277" w:rsidP="00634C2B">
      <w:pPr>
        <w:pStyle w:val="Heading1"/>
        <w:numPr>
          <w:ilvl w:val="0"/>
          <w:numId w:val="0"/>
        </w:numPr>
        <w:ind w:left="720"/>
        <w:rPr>
          <w:rStyle w:val="Heading1Char"/>
          <w:sz w:val="36"/>
          <w:szCs w:val="36"/>
        </w:rPr>
      </w:pPr>
    </w:p>
    <w:p w14:paraId="44264DE4" w14:textId="283725BA" w:rsidR="00451277" w:rsidRPr="00634C2B" w:rsidRDefault="006E795F" w:rsidP="00634C2B">
      <w:pPr>
        <w:pStyle w:val="Heading1"/>
        <w:rPr>
          <w:rStyle w:val="Heading1Char"/>
          <w:b/>
          <w:bCs/>
          <w:sz w:val="36"/>
          <w:szCs w:val="36"/>
        </w:rPr>
      </w:pPr>
      <w:bookmarkStart w:id="1" w:name="_Toc83150566"/>
      <w:r w:rsidRPr="00634C2B">
        <w:rPr>
          <w:rStyle w:val="Heading1Char"/>
          <w:b/>
          <w:bCs/>
          <w:sz w:val="36"/>
          <w:szCs w:val="36"/>
        </w:rPr>
        <w:t>PRE-REQUISISTE</w:t>
      </w:r>
      <w:bookmarkEnd w:id="1"/>
    </w:p>
    <w:p w14:paraId="0C870F94" w14:textId="77777777" w:rsidR="00451277" w:rsidRDefault="00451277">
      <w:pPr>
        <w:spacing w:before="7" w:line="180" w:lineRule="exact"/>
        <w:rPr>
          <w:sz w:val="19"/>
          <w:szCs w:val="19"/>
        </w:rPr>
      </w:pPr>
    </w:p>
    <w:p w14:paraId="346D5BE3" w14:textId="3E799EEA" w:rsidR="00451277" w:rsidRDefault="006E795F">
      <w:pPr>
        <w:ind w:left="479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6FC0"/>
          <w:sz w:val="22"/>
          <w:szCs w:val="22"/>
        </w:rPr>
        <w:t xml:space="preserve">▪    </w:t>
      </w:r>
      <w:r>
        <w:rPr>
          <w:rFonts w:ascii="Calibri" w:eastAsia="Calibri" w:hAnsi="Calibri" w:cs="Calibri"/>
          <w:color w:val="0C2B40"/>
          <w:sz w:val="22"/>
          <w:szCs w:val="22"/>
        </w:rPr>
        <w:t xml:space="preserve">Prior knowledge of </w:t>
      </w:r>
      <w:r w:rsidR="00CD6875">
        <w:rPr>
          <w:rFonts w:ascii="Calibri" w:eastAsia="Calibri" w:hAnsi="Calibri" w:cs="Calibri"/>
          <w:color w:val="0C2B40"/>
          <w:sz w:val="22"/>
          <w:szCs w:val="22"/>
        </w:rPr>
        <w:t>Maven</w:t>
      </w:r>
    </w:p>
    <w:p w14:paraId="626AD301" w14:textId="77777777" w:rsidR="00451277" w:rsidRDefault="00451277">
      <w:pPr>
        <w:spacing w:before="3" w:line="160" w:lineRule="exact"/>
        <w:rPr>
          <w:sz w:val="17"/>
          <w:szCs w:val="17"/>
        </w:rPr>
      </w:pPr>
    </w:p>
    <w:p w14:paraId="372DA867" w14:textId="289905A7" w:rsidR="00451277" w:rsidRDefault="006E795F">
      <w:pPr>
        <w:ind w:left="479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6FC0"/>
          <w:sz w:val="22"/>
          <w:szCs w:val="22"/>
        </w:rPr>
        <w:t xml:space="preserve">▪    </w:t>
      </w:r>
      <w:r>
        <w:rPr>
          <w:rFonts w:ascii="Calibri" w:eastAsia="Calibri" w:hAnsi="Calibri" w:cs="Calibri"/>
          <w:color w:val="0C2B40"/>
          <w:sz w:val="22"/>
          <w:szCs w:val="22"/>
        </w:rPr>
        <w:t xml:space="preserve">Accounts in </w:t>
      </w:r>
      <w:r w:rsidR="00CD6875">
        <w:rPr>
          <w:rFonts w:ascii="Calibri" w:eastAsia="Calibri" w:hAnsi="Calibri" w:cs="Calibri"/>
          <w:color w:val="0C2B40"/>
          <w:sz w:val="22"/>
          <w:szCs w:val="22"/>
        </w:rPr>
        <w:t>AWS</w:t>
      </w:r>
    </w:p>
    <w:p w14:paraId="6DA2457E" w14:textId="77777777" w:rsidR="00451277" w:rsidRDefault="00451277">
      <w:pPr>
        <w:spacing w:before="3" w:line="160" w:lineRule="exact"/>
        <w:rPr>
          <w:sz w:val="17"/>
          <w:szCs w:val="17"/>
        </w:rPr>
      </w:pPr>
    </w:p>
    <w:p w14:paraId="0550D6F5" w14:textId="77777777" w:rsidR="00451277" w:rsidRDefault="006E795F">
      <w:pPr>
        <w:ind w:left="479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6FC0"/>
          <w:sz w:val="22"/>
          <w:szCs w:val="22"/>
        </w:rPr>
        <w:t xml:space="preserve">▪    </w:t>
      </w:r>
      <w:r>
        <w:rPr>
          <w:rFonts w:ascii="Calibri" w:eastAsia="Calibri" w:hAnsi="Calibri" w:cs="Calibri"/>
          <w:color w:val="0C2B40"/>
          <w:sz w:val="22"/>
          <w:szCs w:val="22"/>
        </w:rPr>
        <w:t>A local Computer with 4 CPU, 16 GB RAM, 200 GB disk space</w:t>
      </w:r>
    </w:p>
    <w:p w14:paraId="095322F0" w14:textId="77777777" w:rsidR="00451277" w:rsidRDefault="00451277">
      <w:pPr>
        <w:spacing w:before="4" w:line="100" w:lineRule="exact"/>
        <w:rPr>
          <w:sz w:val="11"/>
          <w:szCs w:val="11"/>
        </w:rPr>
      </w:pPr>
    </w:p>
    <w:p w14:paraId="405BEBD5" w14:textId="77777777" w:rsidR="00451277" w:rsidRDefault="00451277">
      <w:pPr>
        <w:spacing w:line="200" w:lineRule="exact"/>
      </w:pPr>
    </w:p>
    <w:p w14:paraId="21731CA7" w14:textId="25CCB50C" w:rsidR="00451277" w:rsidRPr="00634C2B" w:rsidRDefault="006E795F" w:rsidP="00634C2B">
      <w:pPr>
        <w:pStyle w:val="Heading1"/>
        <w:rPr>
          <w:rStyle w:val="Heading1Char"/>
          <w:b/>
          <w:bCs/>
          <w:sz w:val="36"/>
          <w:szCs w:val="36"/>
        </w:rPr>
      </w:pPr>
      <w:bookmarkStart w:id="2" w:name="_Toc83150567"/>
      <w:r w:rsidRPr="00634C2B">
        <w:rPr>
          <w:rStyle w:val="Heading1Char"/>
          <w:b/>
          <w:bCs/>
          <w:sz w:val="36"/>
          <w:szCs w:val="36"/>
        </w:rPr>
        <w:t xml:space="preserve">Setup </w:t>
      </w:r>
      <w:r w:rsidR="00CD6875" w:rsidRPr="00634C2B">
        <w:rPr>
          <w:rStyle w:val="Heading1Char"/>
          <w:b/>
          <w:bCs/>
          <w:sz w:val="36"/>
          <w:szCs w:val="36"/>
        </w:rPr>
        <w:t>Source File</w:t>
      </w:r>
      <w:bookmarkEnd w:id="2"/>
    </w:p>
    <w:p w14:paraId="581EF714" w14:textId="77777777" w:rsidR="00451277" w:rsidRDefault="00451277">
      <w:pPr>
        <w:spacing w:line="200" w:lineRule="exact"/>
      </w:pPr>
    </w:p>
    <w:p w14:paraId="5C8F6288" w14:textId="6F55F565" w:rsidR="00CD6875" w:rsidRPr="00CD6875" w:rsidRDefault="00CD6875" w:rsidP="00CD6875">
      <w:pPr>
        <w:ind w:left="479"/>
        <w:rPr>
          <w:rFonts w:asciiTheme="minorHAnsi" w:eastAsia="Calibri" w:hAnsiTheme="minorHAnsi" w:cstheme="minorHAnsi"/>
          <w:color w:val="0C2B40"/>
          <w:sz w:val="24"/>
          <w:szCs w:val="24"/>
        </w:rPr>
      </w:pPr>
      <w:r w:rsidRPr="00CD6875">
        <w:rPr>
          <w:rFonts w:asciiTheme="minorHAnsi" w:eastAsia="Calibri" w:hAnsiTheme="minorHAnsi" w:cstheme="minorHAnsi"/>
          <w:color w:val="0C2B40"/>
          <w:sz w:val="24"/>
          <w:szCs w:val="24"/>
        </w:rPr>
        <w:t xml:space="preserve">In this section, you use Maven to produce the source code. Later, you use </w:t>
      </w:r>
      <w:proofErr w:type="spellStart"/>
      <w:r w:rsidRPr="00CD6875">
        <w:rPr>
          <w:rFonts w:asciiTheme="minorHAnsi" w:eastAsia="Calibri" w:hAnsiTheme="minorHAnsi" w:cstheme="minorHAnsi"/>
          <w:color w:val="0C2B40"/>
          <w:sz w:val="24"/>
          <w:szCs w:val="24"/>
        </w:rPr>
        <w:t>CodeBuild</w:t>
      </w:r>
      <w:proofErr w:type="spellEnd"/>
      <w:r w:rsidRPr="00CD6875">
        <w:rPr>
          <w:rFonts w:asciiTheme="minorHAnsi" w:eastAsia="Calibri" w:hAnsiTheme="minorHAnsi" w:cstheme="minorHAnsi"/>
          <w:color w:val="0C2B40"/>
          <w:sz w:val="24"/>
          <w:szCs w:val="24"/>
        </w:rPr>
        <w:t xml:space="preserve"> to build a WAR file based on this source code.</w:t>
      </w:r>
    </w:p>
    <w:p w14:paraId="4FB4150F" w14:textId="546BFC9E" w:rsidR="00CD6875" w:rsidRPr="00CD6875" w:rsidRDefault="00CD6875" w:rsidP="00CD6875">
      <w:pPr>
        <w:pStyle w:val="ListParagraph"/>
        <w:numPr>
          <w:ilvl w:val="0"/>
          <w:numId w:val="8"/>
        </w:numPr>
        <w:rPr>
          <w:rFonts w:asciiTheme="minorHAnsi" w:eastAsia="Calibri" w:hAnsiTheme="minorHAnsi" w:cstheme="minorHAnsi"/>
          <w:color w:val="0C2B40"/>
          <w:sz w:val="24"/>
          <w:szCs w:val="24"/>
        </w:rPr>
      </w:pPr>
      <w:r w:rsidRPr="00CD6875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Download and install Maven</w:t>
      </w:r>
    </w:p>
    <w:p w14:paraId="4DC71C9A" w14:textId="4ABA7A3E" w:rsidR="00CD6875" w:rsidRPr="00CD6875" w:rsidRDefault="00CD6875" w:rsidP="00CD6875">
      <w:pPr>
        <w:pStyle w:val="ListParagraph"/>
        <w:numPr>
          <w:ilvl w:val="0"/>
          <w:numId w:val="8"/>
        </w:numPr>
        <w:rPr>
          <w:rFonts w:asciiTheme="minorHAnsi" w:eastAsia="Calibri" w:hAnsiTheme="minorHAnsi" w:cstheme="minorHAnsi"/>
          <w:color w:val="0C2B40"/>
          <w:sz w:val="24"/>
          <w:szCs w:val="24"/>
        </w:rPr>
      </w:pPr>
      <w:r w:rsidRPr="00CD6875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Switch to an empty directory on your local computer or instance, and then run this Maven command</w:t>
      </w:r>
    </w:p>
    <w:p w14:paraId="655BAF83" w14:textId="77777777" w:rsidR="00CD6875" w:rsidRPr="00CD6875" w:rsidRDefault="00CD6875" w:rsidP="00CD6875">
      <w:pPr>
        <w:rPr>
          <w:rFonts w:asciiTheme="minorHAnsi" w:hAnsiTheme="minorHAnsi" w:cstheme="minorHAnsi"/>
          <w:color w:val="FF0000"/>
        </w:rPr>
      </w:pPr>
    </w:p>
    <w:p w14:paraId="79C5EEC9" w14:textId="77777777" w:rsidR="00CD6875" w:rsidRPr="00CD6875" w:rsidRDefault="00CD6875" w:rsidP="00CD6875">
      <w:pPr>
        <w:rPr>
          <w:rFonts w:asciiTheme="minorHAnsi" w:hAnsiTheme="minorHAnsi" w:cstheme="minorHAnsi"/>
          <w:color w:val="FF0000"/>
          <w:sz w:val="24"/>
          <w:szCs w:val="24"/>
        </w:rPr>
      </w:pPr>
      <w:proofErr w:type="spell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mvn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proofErr w:type="spellStart"/>
      <w:proofErr w:type="gram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archetype:</w:t>
      </w:r>
      <w:r w:rsidRPr="00CD6875">
        <w:rPr>
          <w:rFonts w:asciiTheme="minorHAnsi" w:hAnsiTheme="minorHAnsi" w:cstheme="minorHAnsi"/>
          <w:b/>
          <w:bCs/>
          <w:color w:val="FF0000"/>
          <w:sz w:val="24"/>
          <w:szCs w:val="24"/>
        </w:rPr>
        <w:t>generate</w:t>
      </w:r>
      <w:proofErr w:type="spellEnd"/>
      <w:proofErr w:type="gramEnd"/>
      <w:r w:rsidRPr="00CD6875">
        <w:rPr>
          <w:rFonts w:asciiTheme="minorHAnsi" w:hAnsiTheme="minorHAnsi" w:cstheme="minorHAnsi"/>
          <w:color w:val="FF0000"/>
          <w:sz w:val="24"/>
          <w:szCs w:val="24"/>
        </w:rPr>
        <w:t xml:space="preserve"> "-</w:t>
      </w:r>
      <w:proofErr w:type="spell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DgroupId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>=</w:t>
      </w:r>
      <w:proofErr w:type="spellStart"/>
      <w:r w:rsidRPr="00CD6875">
        <w:rPr>
          <w:rFonts w:asciiTheme="minorHAnsi" w:hAnsiTheme="minorHAnsi" w:cstheme="minorHAnsi"/>
          <w:b/>
          <w:bCs/>
          <w:color w:val="FF0000"/>
          <w:sz w:val="24"/>
          <w:szCs w:val="24"/>
        </w:rPr>
        <w:t>com.mycompany.app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>" "-</w:t>
      </w:r>
      <w:proofErr w:type="spell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DartifactId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>=</w:t>
      </w:r>
      <w:r w:rsidRPr="00CD6875">
        <w:rPr>
          <w:rFonts w:asciiTheme="minorHAnsi" w:hAnsiTheme="minorHAnsi" w:cstheme="minorHAnsi"/>
          <w:b/>
          <w:bCs/>
          <w:color w:val="FF0000"/>
          <w:sz w:val="24"/>
          <w:szCs w:val="24"/>
        </w:rPr>
        <w:t>ROOT</w:t>
      </w:r>
      <w:r w:rsidRPr="00CD6875">
        <w:rPr>
          <w:rFonts w:asciiTheme="minorHAnsi" w:hAnsiTheme="minorHAnsi" w:cstheme="minorHAnsi"/>
          <w:color w:val="FF0000"/>
          <w:sz w:val="24"/>
          <w:szCs w:val="24"/>
        </w:rPr>
        <w:t>" "-</w:t>
      </w:r>
      <w:proofErr w:type="spell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DarchetypeArtifactId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>=</w:t>
      </w:r>
      <w:r w:rsidRPr="00CD6875">
        <w:rPr>
          <w:rFonts w:asciiTheme="minorHAnsi" w:hAnsiTheme="minorHAnsi" w:cstheme="minorHAnsi"/>
          <w:b/>
          <w:bCs/>
          <w:color w:val="FF0000"/>
          <w:sz w:val="24"/>
          <w:szCs w:val="24"/>
        </w:rPr>
        <w:t>maven-archetype-webapp</w:t>
      </w:r>
      <w:r w:rsidRPr="00CD6875">
        <w:rPr>
          <w:rFonts w:asciiTheme="minorHAnsi" w:hAnsiTheme="minorHAnsi" w:cstheme="minorHAnsi"/>
          <w:color w:val="FF0000"/>
          <w:sz w:val="24"/>
          <w:szCs w:val="24"/>
        </w:rPr>
        <w:t>" "-</w:t>
      </w:r>
      <w:proofErr w:type="spellStart"/>
      <w:r w:rsidRPr="00CD6875">
        <w:rPr>
          <w:rFonts w:asciiTheme="minorHAnsi" w:hAnsiTheme="minorHAnsi" w:cstheme="minorHAnsi"/>
          <w:color w:val="FF0000"/>
          <w:sz w:val="24"/>
          <w:szCs w:val="24"/>
        </w:rPr>
        <w:t>DinteractiveMode</w:t>
      </w:r>
      <w:proofErr w:type="spellEnd"/>
      <w:r w:rsidRPr="00CD6875">
        <w:rPr>
          <w:rFonts w:asciiTheme="minorHAnsi" w:hAnsiTheme="minorHAnsi" w:cstheme="minorHAnsi"/>
          <w:color w:val="FF0000"/>
          <w:sz w:val="24"/>
          <w:szCs w:val="24"/>
        </w:rPr>
        <w:t>=false"</w:t>
      </w:r>
    </w:p>
    <w:p w14:paraId="39669D2A" w14:textId="77777777" w:rsidR="00CD6875" w:rsidRDefault="00CD6875" w:rsidP="00CD6875"/>
    <w:p w14:paraId="30A82FBF" w14:textId="77777777" w:rsidR="00CD6875" w:rsidRDefault="00CD6875" w:rsidP="00CD6875">
      <w:r>
        <w:rPr>
          <w:noProof/>
        </w:rPr>
        <w:lastRenderedPageBreak/>
        <w:drawing>
          <wp:inline distT="0" distB="0" distL="0" distR="0" wp14:anchorId="01E4C99E" wp14:editId="7FB77751">
            <wp:extent cx="5731510" cy="209550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6183F" wp14:editId="2EA0660D">
            <wp:extent cx="5731510" cy="20828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83E9" w14:textId="77777777" w:rsidR="00CD6875" w:rsidRDefault="00CD6875" w:rsidP="00CD6875"/>
    <w:p w14:paraId="6A2CCE59" w14:textId="77777777" w:rsidR="00CD6875" w:rsidRPr="00CD6875" w:rsidRDefault="00CD6875" w:rsidP="00CD687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  <w:r w:rsidRPr="00CD6875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If successful, this directory structure and files are created.</w:t>
      </w:r>
    </w:p>
    <w:p w14:paraId="20A38E8D" w14:textId="15D8BC67" w:rsidR="00CD6875" w:rsidRDefault="00CD6875" w:rsidP="00013406">
      <w:pPr>
        <w:ind w:firstLine="720"/>
        <w:rPr>
          <w:b/>
          <w:bCs/>
          <w:color w:val="FF0000"/>
          <w:sz w:val="32"/>
          <w:szCs w:val="32"/>
        </w:rPr>
      </w:pPr>
      <w:r w:rsidRPr="00013406">
        <w:rPr>
          <w:b/>
          <w:bCs/>
          <w:color w:val="FF0000"/>
          <w:sz w:val="32"/>
          <w:szCs w:val="32"/>
        </w:rPr>
        <w:t>Tree</w:t>
      </w:r>
    </w:p>
    <w:p w14:paraId="36C074BD" w14:textId="77777777" w:rsidR="00013406" w:rsidRPr="00013406" w:rsidRDefault="00013406" w:rsidP="00CD6875">
      <w:pPr>
        <w:rPr>
          <w:b/>
          <w:bCs/>
          <w:color w:val="FF0000"/>
          <w:sz w:val="32"/>
          <w:szCs w:val="32"/>
        </w:rPr>
      </w:pPr>
    </w:p>
    <w:p w14:paraId="3DA0823A" w14:textId="77777777" w:rsidR="00CD6875" w:rsidRDefault="00CD6875" w:rsidP="00CD6875">
      <w:r>
        <w:rPr>
          <w:noProof/>
        </w:rPr>
        <w:drawing>
          <wp:inline distT="0" distB="0" distL="0" distR="0" wp14:anchorId="23630CDE" wp14:editId="29F17758">
            <wp:extent cx="5731510" cy="274637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E17" w14:textId="77777777" w:rsidR="00CD6875" w:rsidRDefault="00CD6875" w:rsidP="00CD6875"/>
    <w:p w14:paraId="04795C17" w14:textId="77777777" w:rsidR="00CD6875" w:rsidRDefault="00CD6875" w:rsidP="00CD6875"/>
    <w:p w14:paraId="3ECE88C4" w14:textId="038D27FA" w:rsidR="00CD6875" w:rsidRDefault="00CD6875" w:rsidP="00013406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Create a subdirectory </w:t>
      </w:r>
      <w:proofErr w:type="gramStart"/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named </w:t>
      </w:r>
      <w:r w:rsidRPr="00346A62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.</w:t>
      </w:r>
      <w:proofErr w:type="spellStart"/>
      <w:r w:rsidRPr="00346A62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ebextensions</w:t>
      </w:r>
      <w:proofErr w:type="spellEnd"/>
      <w:proofErr w:type="gramEnd"/>
      <w:r w:rsidRPr="00346A62">
        <w:rPr>
          <w:rFonts w:asciiTheme="minorHAnsi" w:hAnsiTheme="minorHAnsi" w:cstheme="minorHAnsi"/>
          <w:color w:val="FF0000"/>
          <w:sz w:val="24"/>
          <w:szCs w:val="24"/>
          <w:shd w:val="clear" w:color="auto" w:fill="FFFFFF"/>
        </w:rPr>
        <w:t> </w:t>
      </w:r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in the ROOT directory. In </w:t>
      </w:r>
      <w:proofErr w:type="gramStart"/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the </w:t>
      </w:r>
      <w:r w:rsidRPr="00346A62">
        <w:rPr>
          <w:rFonts w:asciiTheme="minorHAnsi" w:hAnsiTheme="minorHAnsi" w:cstheme="minorHAnsi"/>
          <w:b/>
          <w:bCs/>
          <w:color w:val="16191F"/>
          <w:sz w:val="24"/>
          <w:szCs w:val="24"/>
          <w:shd w:val="clear" w:color="auto" w:fill="FFFFFF"/>
        </w:rPr>
        <w:t>.</w:t>
      </w:r>
      <w:proofErr w:type="spellStart"/>
      <w:r w:rsidRPr="00346A62">
        <w:rPr>
          <w:rFonts w:asciiTheme="minorHAnsi" w:hAnsiTheme="minorHAnsi" w:cstheme="minorHAnsi"/>
          <w:b/>
          <w:bCs/>
          <w:color w:val="16191F"/>
          <w:sz w:val="24"/>
          <w:szCs w:val="24"/>
          <w:shd w:val="clear" w:color="auto" w:fill="FFFFFF"/>
        </w:rPr>
        <w:t>ebextensions</w:t>
      </w:r>
      <w:proofErr w:type="spellEnd"/>
      <w:proofErr w:type="gramEnd"/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 subdirectory, create a file named </w:t>
      </w:r>
      <w:r w:rsidRPr="00346A62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fix-</w:t>
      </w:r>
      <w:proofErr w:type="spellStart"/>
      <w:r w:rsidRPr="00346A62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path.config</w:t>
      </w:r>
      <w:proofErr w:type="spellEnd"/>
      <w:r w:rsidRPr="00346A62">
        <w:rPr>
          <w:rFonts w:asciiTheme="minorHAnsi" w:hAnsiTheme="minorHAnsi" w:cstheme="minorHAnsi"/>
          <w:color w:val="FF0000"/>
          <w:sz w:val="24"/>
          <w:szCs w:val="24"/>
          <w:shd w:val="clear" w:color="auto" w:fill="FFFFFF"/>
        </w:rPr>
        <w:t> </w:t>
      </w:r>
      <w:r w:rsidRPr="00346A62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with this content.</w:t>
      </w:r>
    </w:p>
    <w:p w14:paraId="59436242" w14:textId="2635F765" w:rsidR="00013406" w:rsidRDefault="00013406" w:rsidP="00013406">
      <w:p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</w:p>
    <w:p w14:paraId="16B481F9" w14:textId="77777777" w:rsidR="00013406" w:rsidRPr="00013406" w:rsidRDefault="00013406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container_commands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:</w:t>
      </w:r>
    </w:p>
    <w:p w14:paraId="25EADA91" w14:textId="37A6C6BD" w:rsidR="00013406" w:rsidRPr="00013406" w:rsidRDefault="00013406" w:rsidP="00013406">
      <w:pPr>
        <w:ind w:left="479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   </w:t>
      </w: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ab/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fix_path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:</w:t>
      </w:r>
    </w:p>
    <w:p w14:paraId="7F609356" w14:textId="2704AA87" w:rsidR="00013406" w:rsidRPr="00013406" w:rsidRDefault="00013406" w:rsidP="00013406">
      <w:pPr>
        <w:ind w:left="479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lastRenderedPageBreak/>
        <w:t xml:space="preserve">    </w:t>
      </w: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ab/>
      </w: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ab/>
      </w:r>
      <w: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 </w:t>
      </w: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command: "unzip 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ROOT.war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2&gt;&amp;1 &gt; /var/log/my_last_deploy.log"</w:t>
      </w:r>
    </w:p>
    <w:p w14:paraId="7EC04504" w14:textId="77777777" w:rsidR="00CD6875" w:rsidRDefault="00CD6875" w:rsidP="00CD6875">
      <w:r>
        <w:rPr>
          <w:noProof/>
        </w:rPr>
        <w:drawing>
          <wp:inline distT="0" distB="0" distL="0" distR="0" wp14:anchorId="2F7C2484" wp14:editId="4891A29C">
            <wp:extent cx="5731510" cy="181610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A363" w14:textId="77777777" w:rsidR="00CD6875" w:rsidRPr="00013406" w:rsidRDefault="00CD6875" w:rsidP="00013406">
      <w:pPr>
        <w:pStyle w:val="ListParagraph"/>
        <w:ind w:left="1199"/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</w:p>
    <w:p w14:paraId="659CED65" w14:textId="77777777" w:rsidR="00CD6875" w:rsidRPr="00013406" w:rsidRDefault="00CD6875" w:rsidP="00013406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Create a file named </w:t>
      </w:r>
      <w:proofErr w:type="spellStart"/>
      <w:r w:rsidRPr="00013406">
        <w:rPr>
          <w:rFonts w:ascii="Roboto" w:hAnsi="Roboto"/>
          <w:b/>
          <w:bCs/>
          <w:color w:val="FF0000"/>
          <w:shd w:val="clear" w:color="auto" w:fill="FFFFFF"/>
        </w:rPr>
        <w:t>buildspec.yml</w:t>
      </w:r>
      <w:proofErr w:type="spellEnd"/>
      <w:r w:rsidRPr="00013406">
        <w:rPr>
          <w:rFonts w:asciiTheme="minorHAnsi" w:hAnsiTheme="minorHAnsi" w:cstheme="minorHAnsi"/>
          <w:color w:val="FF0000"/>
          <w:sz w:val="24"/>
          <w:szCs w:val="24"/>
          <w:shd w:val="clear" w:color="auto" w:fill="FFFFFF"/>
        </w:rPr>
        <w:t> </w:t>
      </w:r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with the following contents. Store the file in the </w:t>
      </w:r>
      <w:r w:rsidRPr="00013406">
        <w:rPr>
          <w:rFonts w:asciiTheme="minorHAnsi" w:hAnsiTheme="minorHAnsi" w:cstheme="minorHAnsi"/>
          <w:b/>
          <w:bCs/>
          <w:color w:val="FF0000"/>
          <w:shd w:val="clear" w:color="auto" w:fill="FFFFFF"/>
        </w:rPr>
        <w:t>ROOT</w:t>
      </w:r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 directory.</w:t>
      </w:r>
    </w:p>
    <w:p w14:paraId="504C3320" w14:textId="57A8B8D1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version: 0.2</w:t>
      </w:r>
    </w:p>
    <w:p w14:paraId="165240FF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</w:p>
    <w:p w14:paraId="6C943F77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phases:</w:t>
      </w:r>
    </w:p>
    <w:p w14:paraId="0E53A75A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install:</w:t>
      </w:r>
    </w:p>
    <w:p w14:paraId="3A47E98F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runtime-versions:</w:t>
      </w:r>
    </w:p>
    <w:p w14:paraId="73D7DFD3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  java: corretto11</w:t>
      </w:r>
    </w:p>
    <w:p w14:paraId="3BB2896E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post_build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:</w:t>
      </w:r>
    </w:p>
    <w:p w14:paraId="4B4F0A77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commands:</w:t>
      </w:r>
    </w:p>
    <w:p w14:paraId="32515857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  - 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mvn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package</w:t>
      </w:r>
    </w:p>
    <w:p w14:paraId="75B6C4AA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  - mv target/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ROOT.war</w:t>
      </w:r>
      <w:proofErr w:type="spell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ROOT.war</w:t>
      </w:r>
      <w:proofErr w:type="spellEnd"/>
    </w:p>
    <w:p w14:paraId="7FA39D66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artifacts:</w:t>
      </w:r>
    </w:p>
    <w:p w14:paraId="42DA44C5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files:</w:t>
      </w:r>
    </w:p>
    <w:p w14:paraId="4A8D1700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- 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ROOT.war</w:t>
      </w:r>
      <w:proofErr w:type="spellEnd"/>
    </w:p>
    <w:p w14:paraId="21B8483F" w14:textId="77777777" w:rsidR="00CD6875" w:rsidRPr="00013406" w:rsidRDefault="00CD6875" w:rsidP="00013406">
      <w:pPr>
        <w:ind w:left="479" w:firstLine="241"/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   </w:t>
      </w:r>
      <w:proofErr w:type="gram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- .</w:t>
      </w:r>
      <w:proofErr w:type="spellStart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ebextensions</w:t>
      </w:r>
      <w:proofErr w:type="spellEnd"/>
      <w:proofErr w:type="gramEnd"/>
      <w:r w:rsidRPr="00013406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/**/*</w:t>
      </w:r>
    </w:p>
    <w:p w14:paraId="35B86C48" w14:textId="77777777" w:rsidR="00CD6875" w:rsidRDefault="00CD6875" w:rsidP="00CD6875">
      <w:pPr>
        <w:rPr>
          <w:rFonts w:ascii="Roboto" w:hAnsi="Roboto"/>
          <w:color w:val="16191F"/>
          <w:shd w:val="clear" w:color="auto" w:fill="FFFFFF"/>
        </w:rPr>
      </w:pPr>
    </w:p>
    <w:p w14:paraId="7F1EE65C" w14:textId="323A0077" w:rsidR="00CD6875" w:rsidRDefault="00CD6875" w:rsidP="00CD6875">
      <w:pPr>
        <w:rPr>
          <w:rFonts w:ascii="Roboto" w:hAnsi="Roboto"/>
          <w:color w:val="16191F"/>
          <w:shd w:val="clear" w:color="auto" w:fill="FFFFFF"/>
        </w:rPr>
      </w:pPr>
      <w:r>
        <w:rPr>
          <w:noProof/>
        </w:rPr>
        <w:drawing>
          <wp:inline distT="0" distB="0" distL="0" distR="0" wp14:anchorId="16181F87" wp14:editId="367E4440">
            <wp:extent cx="5731510" cy="31902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9657" w14:textId="410481E4" w:rsidR="00013406" w:rsidRDefault="00013406" w:rsidP="00CD6875">
      <w:pPr>
        <w:rPr>
          <w:rFonts w:ascii="Roboto" w:hAnsi="Roboto"/>
          <w:color w:val="16191F"/>
          <w:shd w:val="clear" w:color="auto" w:fill="FFFFFF"/>
        </w:rPr>
      </w:pPr>
    </w:p>
    <w:p w14:paraId="64F7CC16" w14:textId="5B058D62" w:rsidR="00013406" w:rsidRPr="00681B98" w:rsidRDefault="00013406" w:rsidP="00681B98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  <w:r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Now Create Two S3 Bucket</w:t>
      </w:r>
      <w:r w:rsidR="00681B98"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 with </w:t>
      </w:r>
      <w:r w:rsidR="00681B98"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versioning enable</w:t>
      </w:r>
      <w:r w:rsidR="00681B98" w:rsidRPr="00681B98">
        <w:rPr>
          <w:rFonts w:asciiTheme="minorHAnsi" w:hAnsiTheme="minorHAnsi" w:cstheme="minorHAnsi"/>
          <w:color w:val="FF0000"/>
          <w:sz w:val="24"/>
          <w:szCs w:val="24"/>
          <w:shd w:val="clear" w:color="auto" w:fill="FFFFFF"/>
        </w:rPr>
        <w:t xml:space="preserve"> </w:t>
      </w:r>
      <w:r w:rsidR="00681B98"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in same </w:t>
      </w:r>
      <w:proofErr w:type="gramStart"/>
      <w:r w:rsidR="00681B98"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region .</w:t>
      </w:r>
      <w:proofErr w:type="gramEnd"/>
    </w:p>
    <w:p w14:paraId="6327F7E3" w14:textId="5C29F49E" w:rsidR="00013406" w:rsidRPr="00681B98" w:rsidRDefault="00681B98" w:rsidP="00013406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CodebuildInput</w:t>
      </w:r>
      <w:proofErr w:type="spellEnd"/>
      <w:r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 xml:space="preserve"> </w:t>
      </w:r>
    </w:p>
    <w:p w14:paraId="509A2DDC" w14:textId="3BA5EAB0" w:rsidR="00681B98" w:rsidRDefault="00681B98" w:rsidP="00013406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lastRenderedPageBreak/>
        <w:t>CodeBuildOutput</w:t>
      </w:r>
      <w:proofErr w:type="spellEnd"/>
    </w:p>
    <w:p w14:paraId="75F490FC" w14:textId="77777777" w:rsidR="00681B98" w:rsidRDefault="00681B98" w:rsidP="00681B98">
      <w:pP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</w:p>
    <w:p w14:paraId="6729333C" w14:textId="4AC4AB83" w:rsidR="00681B98" w:rsidRPr="00681B98" w:rsidRDefault="00681B98" w:rsidP="00681B98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  <w:r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Create a Folder in </w:t>
      </w:r>
      <w:proofErr w:type="spellStart"/>
      <w:r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Inputbucket</w:t>
      </w:r>
      <w:proofErr w:type="spellEnd"/>
      <w:r w:rsidRP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 name </w:t>
      </w:r>
      <w:proofErr w:type="spellStart"/>
      <w:r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ddemo</w:t>
      </w:r>
      <w:proofErr w:type="spellEnd"/>
    </w:p>
    <w:p w14:paraId="6E2634CE" w14:textId="77777777" w:rsidR="00681B98" w:rsidRPr="00681B98" w:rsidRDefault="00681B98" w:rsidP="00681B98">
      <w:pPr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</w:pPr>
    </w:p>
    <w:p w14:paraId="5F786050" w14:textId="77777777" w:rsidR="00CD6875" w:rsidRPr="00681B98" w:rsidRDefault="00CD6875" w:rsidP="00CD6875">
      <w:p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</w:p>
    <w:p w14:paraId="2813D7DF" w14:textId="56513155" w:rsidR="00CD6875" w:rsidRPr="00013406" w:rsidRDefault="00CD6875" w:rsidP="00013406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</w:pPr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>Upload the contents of the </w:t>
      </w:r>
      <w:r w:rsidRPr="00013406">
        <w:rPr>
          <w:rFonts w:asciiTheme="minorHAnsi" w:hAnsiTheme="minorHAnsi" w:cstheme="minorHAnsi"/>
          <w:shd w:val="clear" w:color="auto" w:fill="FFFFFF"/>
        </w:rPr>
        <w:t>ROOT</w:t>
      </w:r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 directory to an S3 input </w:t>
      </w:r>
      <w:proofErr w:type="gramStart"/>
      <w:r w:rsidRPr="00013406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bucket </w:t>
      </w:r>
      <w:r w:rsid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 under</w:t>
      </w:r>
      <w:proofErr w:type="gramEnd"/>
      <w:r w:rsidR="00681B98">
        <w:rPr>
          <w:rFonts w:asciiTheme="minorHAnsi" w:hAnsiTheme="minorHAnsi" w:cstheme="minorHAnsi"/>
          <w:color w:val="16191F"/>
          <w:sz w:val="24"/>
          <w:szCs w:val="24"/>
          <w:shd w:val="clear" w:color="auto" w:fill="FFFFFF"/>
        </w:rPr>
        <w:t xml:space="preserve"> the folder </w:t>
      </w:r>
      <w:proofErr w:type="spellStart"/>
      <w:r w:rsidR="00681B98" w:rsidRPr="00681B98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ddemo</w:t>
      </w:r>
      <w:proofErr w:type="spellEnd"/>
    </w:p>
    <w:p w14:paraId="2EB2D14C" w14:textId="77777777" w:rsidR="00681B98" w:rsidRDefault="00681B98" w:rsidP="00CD6875">
      <w:pPr>
        <w:spacing w:before="100" w:beforeAutospacing="1" w:after="100" w:afterAutospacing="1" w:line="360" w:lineRule="atLeast"/>
        <w:rPr>
          <w:rFonts w:ascii="Roboto" w:hAnsi="Roboto"/>
          <w:color w:val="FF0000"/>
          <w:sz w:val="24"/>
          <w:szCs w:val="24"/>
          <w:lang w:eastAsia="en-IN"/>
        </w:rPr>
      </w:pPr>
      <w:proofErr w:type="gramStart"/>
      <w:r>
        <w:rPr>
          <w:rFonts w:ascii="Roboto" w:hAnsi="Roboto"/>
          <w:color w:val="FF0000"/>
          <w:sz w:val="24"/>
          <w:szCs w:val="24"/>
          <w:lang w:eastAsia="en-IN"/>
        </w:rPr>
        <w:t>Note :</w:t>
      </w:r>
      <w:proofErr w:type="gramEnd"/>
      <w:r>
        <w:rPr>
          <w:rFonts w:ascii="Roboto" w:hAnsi="Roboto"/>
          <w:color w:val="FF0000"/>
          <w:sz w:val="24"/>
          <w:szCs w:val="24"/>
          <w:lang w:eastAsia="en-IN"/>
        </w:rPr>
        <w:t xml:space="preserve"> </w:t>
      </w:r>
    </w:p>
    <w:p w14:paraId="1C4D54B0" w14:textId="2E7DE479" w:rsidR="00CD6875" w:rsidRPr="00681B98" w:rsidRDefault="00CD6875" w:rsidP="00681B98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ascii="Roboto" w:hAnsi="Roboto"/>
          <w:color w:val="FF0000"/>
          <w:sz w:val="24"/>
          <w:szCs w:val="24"/>
          <w:lang w:eastAsia="en-IN"/>
        </w:rPr>
      </w:pPr>
      <w:r w:rsidRPr="00681B98">
        <w:rPr>
          <w:rFonts w:ascii="Roboto" w:hAnsi="Roboto"/>
          <w:color w:val="FF0000"/>
          <w:sz w:val="24"/>
          <w:szCs w:val="24"/>
          <w:lang w:eastAsia="en-IN"/>
        </w:rPr>
        <w:t>Do not upload </w:t>
      </w:r>
      <w:r w:rsidRPr="00681B98">
        <w:rPr>
          <w:rFonts w:ascii="Consolas" w:hAnsi="Consolas" w:cs="Courier New"/>
          <w:color w:val="FF0000"/>
          <w:shd w:val="clear" w:color="auto" w:fill="F2F3F3"/>
          <w:lang w:eastAsia="en-IN"/>
        </w:rPr>
        <w:t>ROOT</w:t>
      </w:r>
      <w:r w:rsidRPr="00681B98">
        <w:rPr>
          <w:rFonts w:ascii="Roboto" w:hAnsi="Roboto"/>
          <w:color w:val="FF0000"/>
          <w:sz w:val="24"/>
          <w:szCs w:val="24"/>
          <w:lang w:eastAsia="en-IN"/>
        </w:rPr>
        <w:t>, just the directories and files in </w:t>
      </w:r>
      <w:r w:rsidRPr="00681B98">
        <w:rPr>
          <w:rFonts w:ascii="Consolas" w:hAnsi="Consolas" w:cs="Courier New"/>
          <w:color w:val="FF0000"/>
          <w:shd w:val="clear" w:color="auto" w:fill="F2F3F3"/>
          <w:lang w:eastAsia="en-IN"/>
        </w:rPr>
        <w:t>ROOT</w:t>
      </w:r>
      <w:r w:rsidRPr="00681B98">
        <w:rPr>
          <w:rFonts w:ascii="Roboto" w:hAnsi="Roboto"/>
          <w:color w:val="FF0000"/>
          <w:sz w:val="24"/>
          <w:szCs w:val="24"/>
          <w:lang w:eastAsia="en-IN"/>
        </w:rPr>
        <w:t>.</w:t>
      </w:r>
    </w:p>
    <w:p w14:paraId="5DB6B323" w14:textId="77777777" w:rsidR="00CD6875" w:rsidRPr="00681B98" w:rsidRDefault="00CD6875" w:rsidP="00681B98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ascii="Roboto" w:hAnsi="Roboto"/>
          <w:color w:val="FF0000"/>
          <w:sz w:val="24"/>
          <w:szCs w:val="24"/>
          <w:lang w:eastAsia="en-IN"/>
        </w:rPr>
      </w:pPr>
      <w:r w:rsidRPr="00681B98">
        <w:rPr>
          <w:rFonts w:ascii="Roboto" w:hAnsi="Roboto"/>
          <w:color w:val="FF0000"/>
          <w:sz w:val="24"/>
          <w:szCs w:val="24"/>
          <w:lang w:eastAsia="en-IN"/>
        </w:rPr>
        <w:t>If you are using an S3 input bucket, it must be versioned. Be sure to create a ZIP file that contains the directory structure and files, and then upload it to the input bucket. Do not add </w:t>
      </w:r>
      <w:r w:rsidRPr="00681B98">
        <w:rPr>
          <w:rFonts w:ascii="Consolas" w:hAnsi="Consolas" w:cs="Courier New"/>
          <w:color w:val="FF0000"/>
          <w:shd w:val="clear" w:color="auto" w:fill="F2F3F3"/>
          <w:lang w:eastAsia="en-IN"/>
        </w:rPr>
        <w:t>ROOT</w:t>
      </w:r>
      <w:r w:rsidRPr="00681B98">
        <w:rPr>
          <w:rFonts w:ascii="Roboto" w:hAnsi="Roboto"/>
          <w:color w:val="FF0000"/>
          <w:sz w:val="24"/>
          <w:szCs w:val="24"/>
          <w:lang w:eastAsia="en-IN"/>
        </w:rPr>
        <w:t> to the ZIP file, just the directories and files in </w:t>
      </w:r>
      <w:r w:rsidRPr="00681B98">
        <w:rPr>
          <w:rFonts w:ascii="Consolas" w:hAnsi="Consolas" w:cs="Courier New"/>
          <w:color w:val="FF0000"/>
          <w:shd w:val="clear" w:color="auto" w:fill="F2F3F3"/>
          <w:lang w:eastAsia="en-IN"/>
        </w:rPr>
        <w:t>ROOT</w:t>
      </w:r>
    </w:p>
    <w:p w14:paraId="45031F54" w14:textId="77777777" w:rsidR="00CD6875" w:rsidRDefault="00CD6875" w:rsidP="00CD6875">
      <w:pPr>
        <w:rPr>
          <w:rFonts w:ascii="Roboto" w:hAnsi="Roboto"/>
          <w:color w:val="16191F"/>
          <w:shd w:val="clear" w:color="auto" w:fill="FFFFFF"/>
        </w:rPr>
      </w:pPr>
      <w:r>
        <w:rPr>
          <w:noProof/>
        </w:rPr>
        <w:drawing>
          <wp:inline distT="0" distB="0" distL="0" distR="0" wp14:anchorId="250D2CA9" wp14:editId="057707F8">
            <wp:extent cx="5731510" cy="264795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BCA6" w14:textId="77777777" w:rsidR="00CD6875" w:rsidRDefault="00CD6875" w:rsidP="00CD6875">
      <w:pPr>
        <w:rPr>
          <w:rFonts w:ascii="Roboto" w:hAnsi="Roboto"/>
          <w:color w:val="16191F"/>
          <w:shd w:val="clear" w:color="auto" w:fill="FFFFFF"/>
        </w:rPr>
      </w:pPr>
    </w:p>
    <w:p w14:paraId="59B2EBB1" w14:textId="77777777" w:rsidR="00CD6875" w:rsidRDefault="00CD6875" w:rsidP="00CD6875">
      <w:pPr>
        <w:rPr>
          <w:rFonts w:ascii="Roboto" w:hAnsi="Roboto"/>
          <w:color w:val="16191F"/>
          <w:shd w:val="clear" w:color="auto" w:fill="FFFFFF"/>
        </w:rPr>
      </w:pPr>
    </w:p>
    <w:p w14:paraId="4546DD45" w14:textId="145F63EA" w:rsidR="00681B98" w:rsidRPr="00634C2B" w:rsidRDefault="00681B98" w:rsidP="00634C2B">
      <w:pPr>
        <w:pStyle w:val="Heading1"/>
        <w:rPr>
          <w:rStyle w:val="Heading1Char"/>
          <w:b/>
          <w:bCs/>
          <w:sz w:val="36"/>
          <w:szCs w:val="36"/>
        </w:rPr>
      </w:pPr>
      <w:bookmarkStart w:id="3" w:name="_Toc83150568"/>
      <w:r w:rsidRPr="00634C2B">
        <w:rPr>
          <w:rStyle w:val="Heading1Char"/>
          <w:b/>
          <w:bCs/>
          <w:sz w:val="36"/>
          <w:szCs w:val="36"/>
        </w:rPr>
        <w:t xml:space="preserve">Setup </w:t>
      </w:r>
      <w:proofErr w:type="spellStart"/>
      <w:r w:rsidRPr="00634C2B">
        <w:rPr>
          <w:rStyle w:val="Heading1Char"/>
          <w:b/>
          <w:bCs/>
          <w:sz w:val="36"/>
          <w:szCs w:val="36"/>
        </w:rPr>
        <w:t>Codebuild</w:t>
      </w:r>
      <w:bookmarkEnd w:id="3"/>
      <w:proofErr w:type="spellEnd"/>
    </w:p>
    <w:p w14:paraId="4AA389A4" w14:textId="77777777" w:rsidR="00681B98" w:rsidRDefault="00681B98" w:rsidP="00681B98">
      <w:pPr>
        <w:spacing w:line="200" w:lineRule="exact"/>
      </w:pPr>
    </w:p>
    <w:p w14:paraId="1DBF8F4A" w14:textId="33DAEEA1" w:rsidR="00CD6875" w:rsidRPr="00681B98" w:rsidRDefault="00CD6875" w:rsidP="0036042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81B98">
        <w:rPr>
          <w:rFonts w:asciiTheme="minorHAnsi" w:hAnsiTheme="minorHAnsi" w:cstheme="minorHAnsi"/>
          <w:color w:val="16191F"/>
        </w:rPr>
        <w:t xml:space="preserve">Open the AWS </w:t>
      </w:r>
      <w:proofErr w:type="spellStart"/>
      <w:r w:rsidRPr="00681B98">
        <w:rPr>
          <w:rFonts w:asciiTheme="minorHAnsi" w:hAnsiTheme="minorHAnsi" w:cstheme="minorHAnsi"/>
          <w:color w:val="16191F"/>
        </w:rPr>
        <w:t>CodeBuild</w:t>
      </w:r>
      <w:proofErr w:type="spellEnd"/>
      <w:r w:rsidRPr="00681B98">
        <w:rPr>
          <w:rFonts w:asciiTheme="minorHAnsi" w:hAnsiTheme="minorHAnsi" w:cstheme="minorHAnsi"/>
          <w:color w:val="16191F"/>
        </w:rPr>
        <w:t xml:space="preserve"> </w:t>
      </w:r>
      <w:proofErr w:type="gramStart"/>
      <w:r w:rsidRPr="00681B98">
        <w:rPr>
          <w:rFonts w:asciiTheme="minorHAnsi" w:hAnsiTheme="minorHAnsi" w:cstheme="minorHAnsi"/>
          <w:color w:val="16191F"/>
        </w:rPr>
        <w:t xml:space="preserve">console </w:t>
      </w:r>
      <w:r w:rsidR="00681B98">
        <w:rPr>
          <w:rFonts w:asciiTheme="minorHAnsi" w:hAnsiTheme="minorHAnsi" w:cstheme="minorHAnsi"/>
          <w:color w:val="16191F"/>
        </w:rPr>
        <w:t>.</w:t>
      </w:r>
      <w:r w:rsidRPr="00681B98">
        <w:rPr>
          <w:rFonts w:asciiTheme="minorHAnsi" w:hAnsiTheme="minorHAnsi" w:cstheme="minorHAnsi"/>
          <w:color w:val="16191F"/>
        </w:rPr>
        <w:t>Use</w:t>
      </w:r>
      <w:proofErr w:type="gramEnd"/>
      <w:r w:rsidRPr="00681B98">
        <w:rPr>
          <w:rFonts w:asciiTheme="minorHAnsi" w:hAnsiTheme="minorHAnsi" w:cstheme="minorHAnsi"/>
          <w:color w:val="16191F"/>
        </w:rPr>
        <w:t xml:space="preserve"> the AWS region selector to choose an </w:t>
      </w:r>
      <w:r w:rsidRPr="00681B98">
        <w:rPr>
          <w:rFonts w:asciiTheme="minorHAnsi" w:hAnsiTheme="minorHAnsi" w:cstheme="minorHAnsi"/>
          <w:color w:val="FF0000"/>
        </w:rPr>
        <w:t xml:space="preserve">AWS Region </w:t>
      </w:r>
      <w:r w:rsidRPr="00681B98">
        <w:rPr>
          <w:rFonts w:asciiTheme="minorHAnsi" w:hAnsiTheme="minorHAnsi" w:cstheme="minorHAnsi"/>
          <w:color w:val="16191F"/>
        </w:rPr>
        <w:t xml:space="preserve">where </w:t>
      </w:r>
      <w:proofErr w:type="spellStart"/>
      <w:r w:rsidRPr="00681B98">
        <w:rPr>
          <w:rFonts w:asciiTheme="minorHAnsi" w:hAnsiTheme="minorHAnsi" w:cstheme="minorHAnsi"/>
          <w:color w:val="16191F"/>
        </w:rPr>
        <w:t>CodeBuild</w:t>
      </w:r>
      <w:proofErr w:type="spellEnd"/>
      <w:r w:rsidRPr="00681B98">
        <w:rPr>
          <w:rFonts w:asciiTheme="minorHAnsi" w:hAnsiTheme="minorHAnsi" w:cstheme="minorHAnsi"/>
          <w:color w:val="16191F"/>
        </w:rPr>
        <w:t xml:space="preserve"> is supported. This must be the same Region where your S3 output bucket is stored.</w:t>
      </w:r>
    </w:p>
    <w:p w14:paraId="58E8BB56" w14:textId="77777777" w:rsidR="00CD6875" w:rsidRDefault="00CD6875" w:rsidP="00CD6875">
      <w:r>
        <w:rPr>
          <w:noProof/>
        </w:rPr>
        <w:drawing>
          <wp:inline distT="0" distB="0" distL="0" distR="0" wp14:anchorId="42796DE4" wp14:editId="47799187">
            <wp:extent cx="5731510" cy="1668780"/>
            <wp:effectExtent l="0" t="0" r="254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795" w14:textId="77777777" w:rsidR="00CD6875" w:rsidRDefault="00CD6875" w:rsidP="00CD6875"/>
    <w:p w14:paraId="6A94FB0F" w14:textId="77777777" w:rsidR="00CD6875" w:rsidRDefault="00CD6875" w:rsidP="00CD6875"/>
    <w:p w14:paraId="70705912" w14:textId="77777777" w:rsidR="00CD6875" w:rsidRDefault="00CD6875" w:rsidP="00CD6875">
      <w:r>
        <w:rPr>
          <w:noProof/>
        </w:rPr>
        <w:drawing>
          <wp:inline distT="0" distB="0" distL="0" distR="0" wp14:anchorId="1DD0CFBF" wp14:editId="6EBE94D8">
            <wp:extent cx="5731510" cy="3501390"/>
            <wp:effectExtent l="0" t="0" r="254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F396" w14:textId="081E7747" w:rsidR="00CD6875" w:rsidRDefault="00681B98" w:rsidP="00CD6875">
      <w:r>
        <w:rPr>
          <w:noProof/>
        </w:rPr>
        <w:drawing>
          <wp:inline distT="0" distB="0" distL="0" distR="0" wp14:anchorId="3A0A5449" wp14:editId="02201A76">
            <wp:extent cx="3822700" cy="2705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95A5" w14:textId="1AD91813" w:rsidR="00681B98" w:rsidRDefault="00681B98" w:rsidP="00CD6875"/>
    <w:p w14:paraId="25C431FC" w14:textId="77777777" w:rsidR="00681B98" w:rsidRDefault="00681B98" w:rsidP="00681B9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Environment</w:t>
      </w:r>
      <w:r>
        <w:rPr>
          <w:rFonts w:ascii="inherit" w:hAnsi="inherit"/>
          <w:color w:val="16191F"/>
        </w:rPr>
        <w:t>:</w:t>
      </w:r>
    </w:p>
    <w:p w14:paraId="72BE5A20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Environment image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Managed image</w:t>
      </w:r>
      <w:r>
        <w:rPr>
          <w:rFonts w:ascii="inherit" w:hAnsi="inherit"/>
          <w:color w:val="16191F"/>
        </w:rPr>
        <w:t>.</w:t>
      </w:r>
    </w:p>
    <w:p w14:paraId="0B9465B4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Operating system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Amazon Linux 2</w:t>
      </w:r>
      <w:r>
        <w:rPr>
          <w:rFonts w:ascii="inherit" w:hAnsi="inherit"/>
          <w:color w:val="16191F"/>
        </w:rPr>
        <w:t>.</w:t>
      </w:r>
    </w:p>
    <w:p w14:paraId="570E6967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Runtime(s)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Standard</w:t>
      </w:r>
      <w:r>
        <w:rPr>
          <w:rFonts w:ascii="inherit" w:hAnsi="inherit"/>
          <w:color w:val="16191F"/>
        </w:rPr>
        <w:t>.</w:t>
      </w:r>
    </w:p>
    <w:p w14:paraId="5EEE8B67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Image</w:t>
      </w:r>
      <w:r>
        <w:rPr>
          <w:rFonts w:ascii="inherit" w:hAnsi="inherit"/>
          <w:color w:val="16191F"/>
        </w:rPr>
        <w:t>, choose </w:t>
      </w:r>
      <w:proofErr w:type="spellStart"/>
      <w:r>
        <w:rPr>
          <w:rFonts w:ascii="inherit" w:hAnsi="inherit"/>
          <w:b/>
          <w:bCs/>
          <w:color w:val="16191F"/>
        </w:rPr>
        <w:t>aws</w:t>
      </w:r>
      <w:proofErr w:type="spellEnd"/>
      <w:r>
        <w:rPr>
          <w:rFonts w:ascii="inherit" w:hAnsi="inherit"/>
          <w:b/>
          <w:bCs/>
          <w:color w:val="16191F"/>
        </w:rPr>
        <w:t>/</w:t>
      </w:r>
      <w:proofErr w:type="spellStart"/>
      <w:r>
        <w:rPr>
          <w:rFonts w:ascii="inherit" w:hAnsi="inherit"/>
          <w:b/>
          <w:bCs/>
          <w:color w:val="16191F"/>
        </w:rPr>
        <w:t>codebuild</w:t>
      </w:r>
      <w:proofErr w:type="spellEnd"/>
      <w:r>
        <w:rPr>
          <w:rFonts w:ascii="inherit" w:hAnsi="inherit"/>
          <w:b/>
          <w:bCs/>
          <w:color w:val="16191F"/>
        </w:rPr>
        <w:t>/amazonlinux2-x86_64-standard:3.0</w:t>
      </w:r>
      <w:r>
        <w:rPr>
          <w:rFonts w:ascii="inherit" w:hAnsi="inherit"/>
          <w:color w:val="16191F"/>
        </w:rPr>
        <w:t>.</w:t>
      </w:r>
    </w:p>
    <w:p w14:paraId="157D57A3" w14:textId="0497CDAD" w:rsidR="00681B98" w:rsidRDefault="00681B98">
      <w:r>
        <w:br w:type="page"/>
      </w:r>
    </w:p>
    <w:p w14:paraId="4EBA27EF" w14:textId="1D804F8C" w:rsidR="00681B98" w:rsidRDefault="00681B98" w:rsidP="00CD6875">
      <w:r>
        <w:rPr>
          <w:noProof/>
        </w:rPr>
        <w:lastRenderedPageBreak/>
        <w:drawing>
          <wp:inline distT="0" distB="0" distL="0" distR="0" wp14:anchorId="0E345EB9" wp14:editId="0A22A9C4">
            <wp:extent cx="5731510" cy="44723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7617" w14:textId="418E691F" w:rsidR="00681B98" w:rsidRDefault="00681B98" w:rsidP="00CD6875"/>
    <w:p w14:paraId="0F63AA36" w14:textId="7D85909C" w:rsidR="00681B98" w:rsidRDefault="00681B98" w:rsidP="00CD6875"/>
    <w:p w14:paraId="5B013457" w14:textId="77777777" w:rsidR="00681B98" w:rsidRDefault="00681B98" w:rsidP="00681B9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Artifacts</w:t>
      </w:r>
      <w:r>
        <w:rPr>
          <w:rFonts w:ascii="inherit" w:hAnsi="inherit"/>
          <w:color w:val="16191F"/>
        </w:rPr>
        <w:t>:</w:t>
      </w:r>
    </w:p>
    <w:p w14:paraId="5841E63D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Type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Amazon S3</w:t>
      </w:r>
      <w:r>
        <w:rPr>
          <w:rFonts w:ascii="inherit" w:hAnsi="inherit"/>
          <w:color w:val="16191F"/>
        </w:rPr>
        <w:t>.</w:t>
      </w:r>
    </w:p>
    <w:p w14:paraId="732A9CEE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Bucket name</w:t>
      </w:r>
      <w:r>
        <w:rPr>
          <w:rFonts w:ascii="inherit" w:hAnsi="inherit"/>
          <w:color w:val="16191F"/>
        </w:rPr>
        <w:t>, enter the name of an S3 bucket.</w:t>
      </w:r>
    </w:p>
    <w:p w14:paraId="44D35072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Name</w:t>
      </w:r>
      <w:r>
        <w:rPr>
          <w:rFonts w:ascii="inherit" w:hAnsi="inherit"/>
          <w:color w:val="16191F"/>
        </w:rPr>
        <w:t>, enter a build output file name that's easy for you to remember. Include the </w:t>
      </w:r>
      <w:r>
        <w:rPr>
          <w:rStyle w:val="HTMLCode"/>
          <w:rFonts w:ascii="Consolas" w:eastAsiaTheme="minorEastAsia" w:hAnsi="Consolas"/>
          <w:color w:val="16191F"/>
          <w:sz w:val="24"/>
          <w:szCs w:val="24"/>
          <w:shd w:val="clear" w:color="auto" w:fill="F2F3F3"/>
        </w:rPr>
        <w:t>.zip</w:t>
      </w:r>
      <w:r>
        <w:rPr>
          <w:rFonts w:ascii="inherit" w:hAnsi="inherit"/>
          <w:color w:val="16191F"/>
        </w:rPr>
        <w:t> extension.</w:t>
      </w:r>
    </w:p>
    <w:p w14:paraId="79C1F429" w14:textId="77777777" w:rsidR="00681B98" w:rsidRDefault="00681B98" w:rsidP="00681B98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Artifacts packaging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Zip</w:t>
      </w:r>
      <w:r>
        <w:rPr>
          <w:rFonts w:ascii="inherit" w:hAnsi="inherit"/>
          <w:color w:val="16191F"/>
        </w:rPr>
        <w:t>.</w:t>
      </w:r>
    </w:p>
    <w:p w14:paraId="0809BD51" w14:textId="78B07DA7" w:rsidR="00681B98" w:rsidRDefault="00681B98" w:rsidP="00CD6875"/>
    <w:p w14:paraId="25D15679" w14:textId="11778804" w:rsidR="00681B98" w:rsidRDefault="00681B98" w:rsidP="00CD6875"/>
    <w:p w14:paraId="31A9C1BE" w14:textId="20C0C56D" w:rsidR="00681B98" w:rsidRDefault="00681B98" w:rsidP="00CD6875">
      <w:r>
        <w:rPr>
          <w:noProof/>
        </w:rPr>
        <w:lastRenderedPageBreak/>
        <w:drawing>
          <wp:inline distT="0" distB="0" distL="0" distR="0" wp14:anchorId="45DCA32D" wp14:editId="3C6CCE37">
            <wp:extent cx="5731510" cy="320230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BC3E" w14:textId="7D315D78" w:rsidR="00681B98" w:rsidRDefault="00681B98" w:rsidP="00CD6875"/>
    <w:p w14:paraId="69DBB9EE" w14:textId="140628E5" w:rsidR="00681B98" w:rsidRDefault="00681B98" w:rsidP="00634C2B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>Then Create Project.</w:t>
      </w:r>
    </w:p>
    <w:p w14:paraId="4B5B87B9" w14:textId="54FF7AE4" w:rsidR="00634C2B" w:rsidRPr="00634C2B" w:rsidRDefault="00634C2B" w:rsidP="00634C2B">
      <w:pPr>
        <w:pStyle w:val="NormalWeb"/>
        <w:numPr>
          <w:ilvl w:val="0"/>
          <w:numId w:val="11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b/>
          <w:bCs/>
          <w:color w:val="16191F"/>
        </w:rPr>
      </w:pPr>
      <w:r>
        <w:rPr>
          <w:rFonts w:asciiTheme="minorHAnsi" w:hAnsiTheme="minorHAnsi" w:cstheme="minorHAnsi"/>
          <w:color w:val="16191F"/>
        </w:rPr>
        <w:t xml:space="preserve">Once Project Create Click </w:t>
      </w:r>
      <w:r w:rsidRPr="00634C2B">
        <w:rPr>
          <w:rFonts w:asciiTheme="minorHAnsi" w:hAnsiTheme="minorHAnsi" w:cstheme="minorHAnsi"/>
          <w:b/>
          <w:bCs/>
          <w:color w:val="16191F"/>
        </w:rPr>
        <w:t>Start Build</w:t>
      </w:r>
    </w:p>
    <w:p w14:paraId="71FFCD07" w14:textId="77777777" w:rsidR="00681B98" w:rsidRDefault="00681B98" w:rsidP="00CD6875"/>
    <w:p w14:paraId="622E98A2" w14:textId="77777777" w:rsidR="00CD6875" w:rsidRDefault="00CD6875" w:rsidP="00CD6875">
      <w:r>
        <w:rPr>
          <w:noProof/>
        </w:rPr>
        <w:drawing>
          <wp:inline distT="0" distB="0" distL="0" distR="0" wp14:anchorId="1D45E937" wp14:editId="1E1098B5">
            <wp:extent cx="5731510" cy="3540125"/>
            <wp:effectExtent l="0" t="0" r="254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235" w14:textId="198E6DFE" w:rsidR="00CD6875" w:rsidRDefault="00CD6875" w:rsidP="00CD6875">
      <w:pPr>
        <w:rPr>
          <w:noProof/>
        </w:rPr>
      </w:pPr>
    </w:p>
    <w:p w14:paraId="43CBA4BF" w14:textId="77777777" w:rsidR="00CD6875" w:rsidRDefault="00CD6875" w:rsidP="00CD6875">
      <w:pPr>
        <w:rPr>
          <w:noProof/>
        </w:rPr>
      </w:pPr>
    </w:p>
    <w:p w14:paraId="767C0594" w14:textId="3B00317E" w:rsidR="00CD6875" w:rsidRDefault="00CD6875" w:rsidP="00CD6875"/>
    <w:p w14:paraId="0EEF08F0" w14:textId="77777777" w:rsidR="00CD6875" w:rsidRDefault="00CD6875" w:rsidP="00CD6875"/>
    <w:p w14:paraId="03369092" w14:textId="77777777" w:rsidR="00CD6875" w:rsidRDefault="00CD6875" w:rsidP="00CD6875">
      <w:r>
        <w:rPr>
          <w:noProof/>
        </w:rPr>
        <w:lastRenderedPageBreak/>
        <w:drawing>
          <wp:inline distT="0" distB="0" distL="0" distR="0" wp14:anchorId="43FD6C68" wp14:editId="6C349E81">
            <wp:extent cx="5731510" cy="169672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90D" w14:textId="77777777" w:rsidR="00CD6875" w:rsidRDefault="00CD6875" w:rsidP="00CD6875"/>
    <w:p w14:paraId="5517A16A" w14:textId="77777777" w:rsidR="00CD6875" w:rsidRPr="00681B98" w:rsidRDefault="00CD6875" w:rsidP="00634C2B">
      <w:pPr>
        <w:pStyle w:val="NormalWeb"/>
        <w:numPr>
          <w:ilvl w:val="0"/>
          <w:numId w:val="12"/>
        </w:numPr>
        <w:shd w:val="clear" w:color="auto" w:fill="FFFFFF"/>
        <w:spacing w:before="12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81B98">
        <w:rPr>
          <w:rFonts w:asciiTheme="minorHAnsi" w:hAnsiTheme="minorHAnsi" w:cstheme="minorHAnsi"/>
          <w:color w:val="16191F"/>
        </w:rPr>
        <w:t>Check s3 output directory</w:t>
      </w:r>
    </w:p>
    <w:p w14:paraId="06983A40" w14:textId="77777777" w:rsidR="00CD6875" w:rsidRDefault="00CD6875" w:rsidP="00CD6875"/>
    <w:p w14:paraId="18FF5B74" w14:textId="77777777" w:rsidR="00CD6875" w:rsidRDefault="00CD6875" w:rsidP="00CD6875">
      <w:r>
        <w:rPr>
          <w:noProof/>
        </w:rPr>
        <w:drawing>
          <wp:inline distT="0" distB="0" distL="0" distR="0" wp14:anchorId="39B1BB11" wp14:editId="72624CEB">
            <wp:extent cx="5731510" cy="3195320"/>
            <wp:effectExtent l="0" t="0" r="254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F72" w14:textId="2F0C3205" w:rsidR="00CD6875" w:rsidRDefault="00CD6875" w:rsidP="00CD6875"/>
    <w:p w14:paraId="4DDF879D" w14:textId="492FCD02" w:rsidR="00634C2B" w:rsidRPr="00634C2B" w:rsidRDefault="00634C2B" w:rsidP="00634C2B">
      <w:pPr>
        <w:pStyle w:val="Heading1"/>
        <w:rPr>
          <w:rStyle w:val="Heading1Char"/>
          <w:b/>
          <w:bCs/>
          <w:sz w:val="36"/>
          <w:szCs w:val="36"/>
        </w:rPr>
      </w:pPr>
      <w:bookmarkStart w:id="4" w:name="_Toc83150569"/>
      <w:r w:rsidRPr="00634C2B">
        <w:rPr>
          <w:rStyle w:val="Heading1Char"/>
          <w:b/>
          <w:bCs/>
          <w:sz w:val="36"/>
          <w:szCs w:val="36"/>
        </w:rPr>
        <w:t xml:space="preserve">Setup </w:t>
      </w:r>
      <w:r>
        <w:rPr>
          <w:rStyle w:val="Heading1Char"/>
          <w:b/>
          <w:bCs/>
          <w:sz w:val="36"/>
          <w:szCs w:val="36"/>
        </w:rPr>
        <w:t>Elastic Beanstalk</w:t>
      </w:r>
      <w:bookmarkEnd w:id="4"/>
    </w:p>
    <w:p w14:paraId="13626CED" w14:textId="77777777" w:rsidR="00634C2B" w:rsidRDefault="00634C2B" w:rsidP="00634C2B">
      <w:pPr>
        <w:spacing w:line="200" w:lineRule="exact"/>
      </w:pPr>
    </w:p>
    <w:p w14:paraId="01E7B712" w14:textId="77777777" w:rsidR="00634C2B" w:rsidRPr="00634C2B" w:rsidRDefault="00634C2B" w:rsidP="00CD6875">
      <w:pPr>
        <w:rPr>
          <w:rFonts w:asciiTheme="minorHAnsi" w:hAnsiTheme="minorHAnsi" w:cstheme="minorHAnsi"/>
        </w:rPr>
      </w:pPr>
    </w:p>
    <w:p w14:paraId="7BE2A4C5" w14:textId="692991EA" w:rsidR="00CD6875" w:rsidRPr="00634C2B" w:rsidRDefault="00CD6875" w:rsidP="00634C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 xml:space="preserve">Create an Elastic Beanstalk application. </w:t>
      </w:r>
    </w:p>
    <w:p w14:paraId="40D807C9" w14:textId="7ACFB909" w:rsidR="00CD6875" w:rsidRPr="00634C2B" w:rsidRDefault="00CD6875" w:rsidP="00634C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>Create an Elastic Beanstalk environment for this application. Leave all settings at their default values, except for these settings.</w:t>
      </w:r>
    </w:p>
    <w:p w14:paraId="3AAF8B5A" w14:textId="77777777" w:rsidR="00CD6875" w:rsidRPr="00634C2B" w:rsidRDefault="00CD6875" w:rsidP="00634C2B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>For </w:t>
      </w:r>
      <w:r w:rsidRPr="00634C2B">
        <w:rPr>
          <w:rFonts w:asciiTheme="minorHAnsi" w:hAnsiTheme="minorHAnsi" w:cstheme="minorHAnsi"/>
          <w:b/>
          <w:bCs/>
          <w:color w:val="16191F"/>
        </w:rPr>
        <w:t>Platform</w:t>
      </w:r>
      <w:r w:rsidRPr="00634C2B">
        <w:rPr>
          <w:rFonts w:asciiTheme="minorHAnsi" w:hAnsiTheme="minorHAnsi" w:cstheme="minorHAnsi"/>
          <w:color w:val="16191F"/>
        </w:rPr>
        <w:t>, choose </w:t>
      </w:r>
      <w:r w:rsidRPr="00634C2B">
        <w:rPr>
          <w:rFonts w:asciiTheme="minorHAnsi" w:hAnsiTheme="minorHAnsi" w:cstheme="minorHAnsi"/>
          <w:b/>
          <w:bCs/>
          <w:color w:val="16191F"/>
        </w:rPr>
        <w:t>Tomcat</w:t>
      </w:r>
      <w:r w:rsidRPr="00634C2B">
        <w:rPr>
          <w:rFonts w:asciiTheme="minorHAnsi" w:hAnsiTheme="minorHAnsi" w:cstheme="minorHAnsi"/>
          <w:color w:val="16191F"/>
        </w:rPr>
        <w:t>.</w:t>
      </w:r>
    </w:p>
    <w:p w14:paraId="7B81D3A8" w14:textId="77777777" w:rsidR="00CD6875" w:rsidRDefault="00CD6875" w:rsidP="00CD6875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Application code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Upload your code</w:t>
      </w:r>
      <w:r>
        <w:rPr>
          <w:rFonts w:ascii="inherit" w:hAnsi="inherit"/>
          <w:color w:val="16191F"/>
        </w:rPr>
        <w:t>, and then choose </w:t>
      </w:r>
      <w:r>
        <w:rPr>
          <w:rFonts w:ascii="inherit" w:hAnsi="inherit"/>
          <w:b/>
          <w:bCs/>
          <w:color w:val="16191F"/>
        </w:rPr>
        <w:t>Upload</w:t>
      </w:r>
      <w:r>
        <w:rPr>
          <w:rFonts w:ascii="inherit" w:hAnsi="inherit"/>
          <w:color w:val="16191F"/>
        </w:rPr>
        <w:t>. For </w:t>
      </w:r>
      <w:r>
        <w:rPr>
          <w:rFonts w:ascii="inherit" w:hAnsi="inherit"/>
          <w:b/>
          <w:bCs/>
          <w:color w:val="16191F"/>
        </w:rPr>
        <w:t>Source code origin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Public S3 URL</w:t>
      </w:r>
      <w:r>
        <w:rPr>
          <w:rFonts w:ascii="inherit" w:hAnsi="inherit"/>
          <w:color w:val="16191F"/>
        </w:rPr>
        <w:t>, and then enter the full URL to the build output ZIP file in the output bucket. Choose </w:t>
      </w:r>
      <w:r>
        <w:rPr>
          <w:rFonts w:ascii="inherit" w:hAnsi="inherit"/>
          <w:b/>
          <w:bCs/>
          <w:color w:val="16191F"/>
        </w:rPr>
        <w:t>Upload</w:t>
      </w:r>
      <w:r>
        <w:rPr>
          <w:rFonts w:ascii="inherit" w:hAnsi="inherit"/>
          <w:color w:val="16191F"/>
        </w:rPr>
        <w:t>.</w:t>
      </w:r>
    </w:p>
    <w:p w14:paraId="3EA1DDAD" w14:textId="77777777" w:rsidR="00CD6875" w:rsidRDefault="00CD6875" w:rsidP="00CD6875"/>
    <w:p w14:paraId="62C2033F" w14:textId="77777777" w:rsidR="00CD6875" w:rsidRDefault="00CD6875" w:rsidP="00CD6875">
      <w:r>
        <w:rPr>
          <w:noProof/>
        </w:rPr>
        <w:lastRenderedPageBreak/>
        <w:drawing>
          <wp:inline distT="0" distB="0" distL="0" distR="0" wp14:anchorId="402DDA18" wp14:editId="3A1494F9">
            <wp:extent cx="5731510" cy="2404745"/>
            <wp:effectExtent l="0" t="0" r="254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A14" w14:textId="77777777" w:rsidR="00CD6875" w:rsidRDefault="00CD6875" w:rsidP="00CD6875"/>
    <w:p w14:paraId="486F2436" w14:textId="77777777" w:rsidR="00CD6875" w:rsidRDefault="00CD6875" w:rsidP="00CD6875">
      <w:r>
        <w:rPr>
          <w:noProof/>
        </w:rPr>
        <w:drawing>
          <wp:inline distT="0" distB="0" distL="0" distR="0" wp14:anchorId="42A3EE85" wp14:editId="26024AE5">
            <wp:extent cx="5731510" cy="2011045"/>
            <wp:effectExtent l="0" t="0" r="2540" b="8255"/>
            <wp:docPr id="21" name="Picture 21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0860" w14:textId="77777777" w:rsidR="00CD6875" w:rsidRDefault="00CD6875" w:rsidP="00CD6875"/>
    <w:p w14:paraId="56C74622" w14:textId="77777777" w:rsidR="00CD6875" w:rsidRDefault="00CD6875" w:rsidP="00CD6875">
      <w:r>
        <w:rPr>
          <w:noProof/>
        </w:rPr>
        <w:drawing>
          <wp:inline distT="0" distB="0" distL="0" distR="0" wp14:anchorId="41000038" wp14:editId="381533B2">
            <wp:extent cx="5731510" cy="2498090"/>
            <wp:effectExtent l="0" t="0" r="2540" b="0"/>
            <wp:docPr id="23" name="Picture 23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588D" w14:textId="77777777" w:rsidR="00CD6875" w:rsidRDefault="00CD6875" w:rsidP="00CD6875"/>
    <w:p w14:paraId="1483D6AB" w14:textId="77777777" w:rsidR="00CD6875" w:rsidRDefault="00CD6875" w:rsidP="00CD6875">
      <w:r>
        <w:rPr>
          <w:noProof/>
        </w:rPr>
        <w:lastRenderedPageBreak/>
        <w:drawing>
          <wp:inline distT="0" distB="0" distL="0" distR="0" wp14:anchorId="206CF4DB" wp14:editId="0EFA2A16">
            <wp:extent cx="5731510" cy="2646680"/>
            <wp:effectExtent l="0" t="0" r="254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0F80" w14:textId="3A3155ED" w:rsidR="00CD6875" w:rsidRDefault="00CD6875" w:rsidP="00CD6875"/>
    <w:p w14:paraId="11BA3B7E" w14:textId="308914CF" w:rsidR="00097993" w:rsidRPr="00097993" w:rsidRDefault="00097993" w:rsidP="00097993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97993">
        <w:rPr>
          <w:rFonts w:asciiTheme="minorHAnsi" w:hAnsiTheme="minorHAnsi" w:cstheme="minorHAnsi"/>
          <w:color w:val="16191F"/>
          <w:sz w:val="24"/>
          <w:szCs w:val="24"/>
        </w:rPr>
        <w:t>Once After Elastic Beanstalk deploys the build output to the environment, you can see the results in a web browser. Go to the environment URL for the instance</w:t>
      </w:r>
    </w:p>
    <w:p w14:paraId="55A57F9B" w14:textId="77777777" w:rsidR="00097993" w:rsidRDefault="00CD6875" w:rsidP="00097993">
      <w:pPr>
        <w:rPr>
          <w:rFonts w:ascii="inherit" w:hAnsi="inherit"/>
          <w:color w:val="16191F"/>
        </w:rPr>
      </w:pPr>
      <w:r>
        <w:rPr>
          <w:noProof/>
        </w:rPr>
        <w:drawing>
          <wp:inline distT="0" distB="0" distL="0" distR="0" wp14:anchorId="2E2D4E22" wp14:editId="1B1B3469">
            <wp:extent cx="5731510" cy="3779520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8D9C" w14:textId="724ED746" w:rsidR="00097993" w:rsidRPr="00097993" w:rsidRDefault="00097993" w:rsidP="0009799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4"/>
          <w:szCs w:val="24"/>
        </w:rPr>
      </w:pPr>
      <w:r>
        <w:br/>
      </w:r>
      <w:r w:rsidRPr="00097993">
        <w:rPr>
          <w:rFonts w:asciiTheme="minorHAnsi" w:hAnsiTheme="minorHAnsi" w:cstheme="minorHAnsi"/>
          <w:color w:val="16191F"/>
          <w:sz w:val="24"/>
          <w:szCs w:val="24"/>
        </w:rPr>
        <w:t>example, 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http://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my-environment-name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random-string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region-ID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.elasticbeanstalk.com</w:t>
      </w:r>
      <w:r w:rsidRPr="00097993">
        <w:rPr>
          <w:rFonts w:asciiTheme="minorHAnsi" w:hAnsiTheme="minorHAnsi" w:cstheme="minorHAnsi"/>
          <w:color w:val="16191F"/>
          <w:sz w:val="24"/>
          <w:szCs w:val="24"/>
        </w:rPr>
        <w:t>). The web browser should display the text 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 xml:space="preserve">Hello </w:t>
      </w:r>
      <w:proofErr w:type="gramStart"/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World!</w:t>
      </w:r>
      <w:r w:rsidRPr="00097993">
        <w:rPr>
          <w:rFonts w:asciiTheme="minorHAnsi" w:hAnsiTheme="minorHAnsi" w:cstheme="minorHAnsi"/>
          <w:color w:val="16191F"/>
          <w:sz w:val="24"/>
          <w:szCs w:val="24"/>
        </w:rPr>
        <w:t>.</w:t>
      </w:r>
      <w:proofErr w:type="gramEnd"/>
    </w:p>
    <w:p w14:paraId="06DABE11" w14:textId="0CB5631B" w:rsidR="00CD6875" w:rsidRDefault="00CD6875" w:rsidP="00CD6875"/>
    <w:p w14:paraId="577EAD46" w14:textId="25B209DE" w:rsidR="00CD6875" w:rsidRDefault="00CD6875" w:rsidP="00097993">
      <w:pPr>
        <w:pStyle w:val="NormalWeb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drawing>
          <wp:inline distT="0" distB="0" distL="0" distR="0" wp14:anchorId="7DB6739C" wp14:editId="5B7E3536">
            <wp:extent cx="5731510" cy="1304925"/>
            <wp:effectExtent l="0" t="0" r="254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D63E" w14:textId="03B080CC" w:rsidR="00097993" w:rsidRDefault="00097993" w:rsidP="00097993">
      <w:pPr>
        <w:pStyle w:val="Heading1"/>
        <w:rPr>
          <w:rStyle w:val="Heading1Char"/>
          <w:b/>
          <w:bCs/>
          <w:sz w:val="36"/>
          <w:szCs w:val="36"/>
        </w:rPr>
      </w:pPr>
      <w:bookmarkStart w:id="5" w:name="_Toc83150570"/>
      <w:r w:rsidRPr="00634C2B">
        <w:rPr>
          <w:rStyle w:val="Heading1Char"/>
          <w:b/>
          <w:bCs/>
          <w:sz w:val="36"/>
          <w:szCs w:val="36"/>
        </w:rPr>
        <w:lastRenderedPageBreak/>
        <w:t xml:space="preserve">Setup </w:t>
      </w:r>
      <w:proofErr w:type="spellStart"/>
      <w:r>
        <w:rPr>
          <w:rStyle w:val="Heading1Char"/>
          <w:b/>
          <w:bCs/>
          <w:sz w:val="36"/>
          <w:szCs w:val="36"/>
        </w:rPr>
        <w:t>CodePipeline</w:t>
      </w:r>
      <w:bookmarkEnd w:id="5"/>
      <w:proofErr w:type="spellEnd"/>
    </w:p>
    <w:p w14:paraId="2549B388" w14:textId="7BD83ED0" w:rsidR="00097993" w:rsidRDefault="00097993" w:rsidP="00097993">
      <w:pPr>
        <w:rPr>
          <w:rFonts w:eastAsia="Arial"/>
        </w:rPr>
      </w:pPr>
    </w:p>
    <w:p w14:paraId="31EEB117" w14:textId="314259BB" w:rsidR="00097993" w:rsidRPr="00097993" w:rsidRDefault="00097993" w:rsidP="00097993">
      <w:pPr>
        <w:rPr>
          <w:rFonts w:eastAsia="Arial"/>
          <w:color w:val="FF0000"/>
          <w:sz w:val="36"/>
          <w:szCs w:val="36"/>
        </w:rPr>
      </w:pPr>
      <w:r w:rsidRPr="00097993">
        <w:rPr>
          <w:rFonts w:eastAsia="Arial"/>
          <w:color w:val="FF0000"/>
          <w:sz w:val="36"/>
          <w:szCs w:val="36"/>
        </w:rPr>
        <w:t xml:space="preserve">[ for this step create new Elastic Beanstalk with same </w:t>
      </w:r>
      <w:proofErr w:type="gramStart"/>
      <w:r w:rsidRPr="00097993">
        <w:rPr>
          <w:rFonts w:eastAsia="Arial"/>
          <w:color w:val="FF0000"/>
          <w:sz w:val="36"/>
          <w:szCs w:val="36"/>
        </w:rPr>
        <w:t>setting ]</w:t>
      </w:r>
      <w:proofErr w:type="gramEnd"/>
    </w:p>
    <w:p w14:paraId="01C442C5" w14:textId="42EF929C" w:rsidR="00097993" w:rsidRDefault="00097993" w:rsidP="00097993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</w:rPr>
      </w:pPr>
      <w:r>
        <w:rPr>
          <w:rFonts w:ascii="Roboto" w:hAnsi="Roboto"/>
          <w:color w:val="16191F"/>
        </w:rPr>
        <w:t xml:space="preserve">In this step, you use the AWS </w:t>
      </w:r>
      <w:proofErr w:type="spellStart"/>
      <w:r>
        <w:rPr>
          <w:rFonts w:ascii="Roboto" w:hAnsi="Roboto"/>
          <w:color w:val="16191F"/>
        </w:rPr>
        <w:t>CodePipeline</w:t>
      </w:r>
      <w:proofErr w:type="spellEnd"/>
      <w:r>
        <w:rPr>
          <w:rFonts w:ascii="Roboto" w:hAnsi="Roboto"/>
          <w:color w:val="16191F"/>
        </w:rPr>
        <w:t xml:space="preserve"> console to create a pipeline. After you create and run the pipeline, </w:t>
      </w:r>
      <w:proofErr w:type="spellStart"/>
      <w:r>
        <w:rPr>
          <w:rFonts w:ascii="Roboto" w:hAnsi="Roboto"/>
          <w:color w:val="16191F"/>
        </w:rPr>
        <w:t>CodePipeline</w:t>
      </w:r>
      <w:proofErr w:type="spellEnd"/>
      <w:r>
        <w:rPr>
          <w:rFonts w:ascii="Roboto" w:hAnsi="Roboto"/>
          <w:color w:val="16191F"/>
        </w:rPr>
        <w:t xml:space="preserve"> uses </w:t>
      </w:r>
      <w:proofErr w:type="spellStart"/>
      <w:r>
        <w:rPr>
          <w:rFonts w:ascii="Roboto" w:hAnsi="Roboto"/>
          <w:color w:val="16191F"/>
        </w:rPr>
        <w:t>CodeBuild</w:t>
      </w:r>
      <w:proofErr w:type="spellEnd"/>
      <w:r>
        <w:rPr>
          <w:rFonts w:ascii="Roboto" w:hAnsi="Roboto"/>
          <w:color w:val="16191F"/>
        </w:rPr>
        <w:t xml:space="preserve"> to build the source code. </w:t>
      </w:r>
      <w:proofErr w:type="spellStart"/>
      <w:r>
        <w:rPr>
          <w:rFonts w:ascii="Roboto" w:hAnsi="Roboto"/>
          <w:color w:val="16191F"/>
        </w:rPr>
        <w:t>CodePipeline</w:t>
      </w:r>
      <w:proofErr w:type="spellEnd"/>
      <w:r>
        <w:rPr>
          <w:rFonts w:ascii="Roboto" w:hAnsi="Roboto"/>
          <w:color w:val="16191F"/>
        </w:rPr>
        <w:t xml:space="preserve"> then uses Elastic Beanstalk to deploy the build output to the environment.</w:t>
      </w:r>
    </w:p>
    <w:p w14:paraId="1C40BE00" w14:textId="77777777" w:rsidR="00097993" w:rsidRPr="00097993" w:rsidRDefault="00097993" w:rsidP="00097993">
      <w:pPr>
        <w:rPr>
          <w:rFonts w:eastAsia="Arial"/>
        </w:rPr>
      </w:pPr>
    </w:p>
    <w:p w14:paraId="786DC4C3" w14:textId="77777777" w:rsidR="00097993" w:rsidRDefault="00097993" w:rsidP="00097993">
      <w:pPr>
        <w:spacing w:line="200" w:lineRule="exact"/>
      </w:pPr>
    </w:p>
    <w:p w14:paraId="26226E8B" w14:textId="77777777" w:rsidR="00097993" w:rsidRPr="00634C2B" w:rsidRDefault="00097993" w:rsidP="00097993">
      <w:pPr>
        <w:rPr>
          <w:rFonts w:asciiTheme="minorHAnsi" w:hAnsiTheme="minorHAnsi" w:cstheme="minorHAnsi"/>
        </w:rPr>
      </w:pPr>
    </w:p>
    <w:p w14:paraId="11F78E29" w14:textId="77777777" w:rsidR="00097993" w:rsidRPr="00634C2B" w:rsidRDefault="00097993" w:rsidP="00097993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 xml:space="preserve">Create an Elastic Beanstalk application. </w:t>
      </w:r>
    </w:p>
    <w:p w14:paraId="61156F31" w14:textId="77777777" w:rsidR="00097993" w:rsidRPr="00634C2B" w:rsidRDefault="00097993" w:rsidP="00097993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634C2B">
        <w:rPr>
          <w:rFonts w:asciiTheme="minorHAnsi" w:hAnsiTheme="minorHAnsi" w:cstheme="minorHAnsi"/>
          <w:color w:val="16191F"/>
        </w:rPr>
        <w:t>Create an Elastic Beanstalk environment for this application. Leave all settings at their default values, except for these settings.</w:t>
      </w:r>
    </w:p>
    <w:p w14:paraId="38900BDD" w14:textId="77777777" w:rsidR="00CD6875" w:rsidRDefault="00CD6875" w:rsidP="00CD6875"/>
    <w:p w14:paraId="0923EC1D" w14:textId="77777777" w:rsidR="00CD6875" w:rsidRDefault="00CD6875" w:rsidP="00CD6875">
      <w:r>
        <w:rPr>
          <w:noProof/>
        </w:rPr>
        <w:drawing>
          <wp:inline distT="0" distB="0" distL="0" distR="0" wp14:anchorId="13CC371B" wp14:editId="1C6ABC29">
            <wp:extent cx="5731510" cy="179641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B4F" w14:textId="77777777" w:rsidR="00CD6875" w:rsidRDefault="00CD6875" w:rsidP="00CD6875"/>
    <w:p w14:paraId="3EF56712" w14:textId="77777777" w:rsidR="00CD6875" w:rsidRDefault="00CD6875" w:rsidP="00CD6875">
      <w:r>
        <w:t>‘</w:t>
      </w:r>
      <w:r>
        <w:rPr>
          <w:noProof/>
        </w:rPr>
        <w:drawing>
          <wp:inline distT="0" distB="0" distL="0" distR="0" wp14:anchorId="45C130F5" wp14:editId="1F800C76">
            <wp:extent cx="5731510" cy="3481070"/>
            <wp:effectExtent l="0" t="0" r="2540" b="508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016B" w14:textId="77777777" w:rsidR="00CD6875" w:rsidRDefault="00CD6875" w:rsidP="00CD6875"/>
    <w:p w14:paraId="34C34495" w14:textId="77777777" w:rsidR="00CD6875" w:rsidRDefault="00CD6875" w:rsidP="00CD6875">
      <w:r>
        <w:rPr>
          <w:noProof/>
        </w:rPr>
        <w:lastRenderedPageBreak/>
        <w:drawing>
          <wp:inline distT="0" distB="0" distL="0" distR="0" wp14:anchorId="0E6ABC19" wp14:editId="2FBECB86">
            <wp:extent cx="5731510" cy="3714115"/>
            <wp:effectExtent l="0" t="0" r="2540" b="63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262" w14:textId="5979245D" w:rsidR="00CD6875" w:rsidRDefault="00CD6875" w:rsidP="00CD6875"/>
    <w:p w14:paraId="37176C2C" w14:textId="77777777" w:rsidR="00097993" w:rsidRDefault="00097993" w:rsidP="0009799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On </w:t>
      </w:r>
      <w:r>
        <w:rPr>
          <w:rFonts w:ascii="inherit" w:hAnsi="inherit"/>
          <w:b/>
          <w:bCs/>
          <w:color w:val="16191F"/>
        </w:rPr>
        <w:t>Add build stage</w:t>
      </w:r>
      <w:r>
        <w:rPr>
          <w:rFonts w:ascii="inherit" w:hAnsi="inherit"/>
          <w:color w:val="16191F"/>
        </w:rPr>
        <w:t>, for </w:t>
      </w:r>
      <w:r>
        <w:rPr>
          <w:rFonts w:ascii="inherit" w:hAnsi="inherit"/>
          <w:b/>
          <w:bCs/>
          <w:color w:val="16191F"/>
        </w:rPr>
        <w:t>Build provider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 xml:space="preserve">AWS </w:t>
      </w:r>
      <w:proofErr w:type="spellStart"/>
      <w:r>
        <w:rPr>
          <w:rFonts w:ascii="inherit" w:hAnsi="inherit"/>
          <w:b/>
          <w:bCs/>
          <w:color w:val="16191F"/>
        </w:rPr>
        <w:t>CodeBuild</w:t>
      </w:r>
      <w:proofErr w:type="spellEnd"/>
      <w:r>
        <w:rPr>
          <w:rFonts w:ascii="inherit" w:hAnsi="inherit"/>
          <w:color w:val="16191F"/>
        </w:rPr>
        <w:t>. For </w:t>
      </w:r>
      <w:r>
        <w:rPr>
          <w:rFonts w:ascii="inherit" w:hAnsi="inherit"/>
          <w:b/>
          <w:bCs/>
          <w:color w:val="16191F"/>
        </w:rPr>
        <w:t>Project name</w:t>
      </w:r>
      <w:r>
        <w:rPr>
          <w:rFonts w:ascii="inherit" w:hAnsi="inherit"/>
          <w:color w:val="16191F"/>
        </w:rPr>
        <w:t>, choose the build project you just created.</w:t>
      </w:r>
    </w:p>
    <w:p w14:paraId="1774DDED" w14:textId="77777777" w:rsidR="00097993" w:rsidRDefault="00097993" w:rsidP="00CD6875"/>
    <w:p w14:paraId="7FD5D3A9" w14:textId="77777777" w:rsidR="00CD6875" w:rsidRDefault="00CD6875" w:rsidP="00CD6875">
      <w:r>
        <w:rPr>
          <w:noProof/>
        </w:rPr>
        <w:drawing>
          <wp:inline distT="0" distB="0" distL="0" distR="0" wp14:anchorId="45928F3F" wp14:editId="228E4D3D">
            <wp:extent cx="5731510" cy="3922395"/>
            <wp:effectExtent l="0" t="0" r="2540" b="190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CF89" w14:textId="77777777" w:rsidR="00097993" w:rsidRDefault="00097993" w:rsidP="00097993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On </w:t>
      </w:r>
      <w:r>
        <w:rPr>
          <w:rFonts w:ascii="inherit" w:hAnsi="inherit"/>
          <w:b/>
          <w:bCs/>
          <w:color w:val="16191F"/>
        </w:rPr>
        <w:t>Add deploy stage</w:t>
      </w:r>
      <w:r>
        <w:rPr>
          <w:rFonts w:ascii="inherit" w:hAnsi="inherit"/>
          <w:color w:val="16191F"/>
        </w:rPr>
        <w:t>, for </w:t>
      </w:r>
      <w:r>
        <w:rPr>
          <w:rFonts w:ascii="inherit" w:hAnsi="inherit"/>
          <w:b/>
          <w:bCs/>
          <w:color w:val="16191F"/>
        </w:rPr>
        <w:t>Deploy provider</w:t>
      </w:r>
      <w:r>
        <w:rPr>
          <w:rFonts w:ascii="inherit" w:hAnsi="inherit"/>
          <w:color w:val="16191F"/>
        </w:rPr>
        <w:t>, choose </w:t>
      </w:r>
      <w:r>
        <w:rPr>
          <w:rFonts w:ascii="inherit" w:hAnsi="inherit"/>
          <w:b/>
          <w:bCs/>
          <w:color w:val="16191F"/>
        </w:rPr>
        <w:t>AWS Elastic Beanstalk</w:t>
      </w:r>
      <w:r>
        <w:rPr>
          <w:rFonts w:ascii="inherit" w:hAnsi="inherit"/>
          <w:color w:val="16191F"/>
        </w:rPr>
        <w:t>.</w:t>
      </w:r>
    </w:p>
    <w:p w14:paraId="70AE8313" w14:textId="77777777" w:rsidR="00097993" w:rsidRDefault="00097993" w:rsidP="000979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Application name</w:t>
      </w:r>
      <w:r>
        <w:rPr>
          <w:rFonts w:ascii="inherit" w:hAnsi="inherit"/>
          <w:color w:val="16191F"/>
        </w:rPr>
        <w:t>, choose the Elastic Beanstalk application you just created.</w:t>
      </w:r>
    </w:p>
    <w:p w14:paraId="71E7549A" w14:textId="77777777" w:rsidR="00097993" w:rsidRDefault="00097993" w:rsidP="000979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Environment name</w:t>
      </w:r>
      <w:r>
        <w:rPr>
          <w:rFonts w:ascii="inherit" w:hAnsi="inherit"/>
          <w:color w:val="16191F"/>
        </w:rPr>
        <w:t>, choose the environment you just created.</w:t>
      </w:r>
    </w:p>
    <w:p w14:paraId="49260756" w14:textId="77777777" w:rsidR="00CD6875" w:rsidRDefault="00CD6875" w:rsidP="00CD6875"/>
    <w:p w14:paraId="52F43B58" w14:textId="77777777" w:rsidR="00CD6875" w:rsidRDefault="00CD6875" w:rsidP="00CD6875">
      <w:r>
        <w:rPr>
          <w:noProof/>
        </w:rPr>
        <w:drawing>
          <wp:inline distT="0" distB="0" distL="0" distR="0" wp14:anchorId="4835DF79" wp14:editId="55CAF547">
            <wp:extent cx="5731510" cy="3749040"/>
            <wp:effectExtent l="0" t="0" r="2540" b="381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548" w14:textId="77777777" w:rsidR="00CD6875" w:rsidRDefault="00CD6875" w:rsidP="00CD6875"/>
    <w:p w14:paraId="46C154F3" w14:textId="77777777" w:rsidR="00CD6875" w:rsidRDefault="00CD6875" w:rsidP="00CD6875">
      <w:r>
        <w:rPr>
          <w:noProof/>
        </w:rPr>
        <w:drawing>
          <wp:inline distT="0" distB="0" distL="0" distR="0" wp14:anchorId="66309A34" wp14:editId="7198AEEE">
            <wp:extent cx="5731510" cy="2449830"/>
            <wp:effectExtent l="0" t="0" r="2540" b="762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AC0" w14:textId="77777777" w:rsidR="00097993" w:rsidRDefault="00097993" w:rsidP="0009799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</w:p>
    <w:p w14:paraId="1FCB3667" w14:textId="6C85EE5D" w:rsidR="00097993" w:rsidRDefault="00097993" w:rsidP="0009799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097993">
        <w:rPr>
          <w:rFonts w:asciiTheme="minorHAnsi" w:hAnsiTheme="minorHAnsi" w:cstheme="minorHAnsi"/>
          <w:color w:val="16191F"/>
        </w:rPr>
        <w:t>After the pipeline has run successfully, you can see the results in a web browser. Go to the environment URL for the instance (for example, 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http://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my-environment-name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random-string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</w:t>
      </w:r>
      <w:r w:rsidRPr="00097993">
        <w:rPr>
          <w:rStyle w:val="HTMLCode"/>
          <w:rFonts w:asciiTheme="minorHAnsi" w:eastAsiaTheme="majorEastAsia" w:hAnsiTheme="minorHAnsi" w:cstheme="minorHAnsi"/>
          <w:i/>
          <w:iCs/>
          <w:color w:val="F5001D"/>
          <w:sz w:val="24"/>
          <w:szCs w:val="24"/>
          <w:shd w:val="clear" w:color="auto" w:fill="F2F3F3"/>
        </w:rPr>
        <w:t>region-ID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.elasticbeanstalk.com</w:t>
      </w:r>
      <w:r w:rsidRPr="00097993">
        <w:rPr>
          <w:rFonts w:asciiTheme="minorHAnsi" w:hAnsiTheme="minorHAnsi" w:cstheme="minorHAnsi"/>
          <w:color w:val="16191F"/>
        </w:rPr>
        <w:t>). The web browser should display the text </w:t>
      </w:r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 xml:space="preserve">Hello </w:t>
      </w:r>
      <w:proofErr w:type="gramStart"/>
      <w:r w:rsidRPr="00097993">
        <w:rPr>
          <w:rStyle w:val="HTMLCode"/>
          <w:rFonts w:asciiTheme="minorHAnsi" w:eastAsiaTheme="majorEastAsia" w:hAnsiTheme="minorHAnsi" w:cstheme="minorHAnsi"/>
          <w:color w:val="16191F"/>
          <w:sz w:val="24"/>
          <w:szCs w:val="24"/>
          <w:shd w:val="clear" w:color="auto" w:fill="F2F3F3"/>
        </w:rPr>
        <w:t>World!</w:t>
      </w:r>
      <w:r w:rsidRPr="00097993">
        <w:rPr>
          <w:rFonts w:asciiTheme="minorHAnsi" w:hAnsiTheme="minorHAnsi" w:cstheme="minorHAnsi"/>
          <w:color w:val="16191F"/>
        </w:rPr>
        <w:t>.</w:t>
      </w:r>
      <w:proofErr w:type="gramEnd"/>
    </w:p>
    <w:p w14:paraId="69164611" w14:textId="77777777" w:rsidR="00097993" w:rsidRDefault="00097993" w:rsidP="0009799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</w:p>
    <w:p w14:paraId="4DC8F53D" w14:textId="31750CF0" w:rsidR="00097993" w:rsidRPr="00097993" w:rsidRDefault="00097993" w:rsidP="0009799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noProof/>
        </w:rPr>
        <w:drawing>
          <wp:inline distT="0" distB="0" distL="0" distR="0" wp14:anchorId="727E1C9D" wp14:editId="6B1CB389">
            <wp:extent cx="5731510" cy="1304925"/>
            <wp:effectExtent l="0" t="0" r="254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027" w14:textId="32E822C3" w:rsidR="00451277" w:rsidRDefault="00097993">
      <w:pPr>
        <w:spacing w:before="20" w:line="280" w:lineRule="exac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A5155" wp14:editId="6B5EF016">
            <wp:extent cx="5731510" cy="1304925"/>
            <wp:effectExtent l="0" t="0" r="254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277">
      <w:pgSz w:w="11920" w:h="16840"/>
      <w:pgMar w:top="1280" w:right="860" w:bottom="280" w:left="122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F53D0" w14:textId="77777777" w:rsidR="00F14422" w:rsidRDefault="00F14422">
      <w:r>
        <w:separator/>
      </w:r>
    </w:p>
  </w:endnote>
  <w:endnote w:type="continuationSeparator" w:id="0">
    <w:p w14:paraId="5DA12213" w14:textId="77777777" w:rsidR="00F14422" w:rsidRDefault="00F14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A28E1" w14:textId="77777777" w:rsidR="00C909E4" w:rsidRDefault="00C909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DA03E" w14:textId="3D282D9B" w:rsidR="00451277" w:rsidRDefault="00000000">
    <w:pPr>
      <w:spacing w:line="200" w:lineRule="exact"/>
    </w:pPr>
    <w:r>
      <w:pict w14:anchorId="124CCC1C">
        <v:group id="_x0000_s1027" style="position:absolute;margin-left:83.65pt;margin-top:769.05pt;width:462.45pt;height:0;z-index:-251658240;mso-position-horizontal-relative:page;mso-position-vertical-relative:page" coordorigin="1673,15381" coordsize="9249,0">
          <v:shape id="_x0000_s1028" style="position:absolute;left:1673;top:15381;width:9249;height:0" coordorigin="1673,15381" coordsize="9249,0" path="m1673,15381r9249,e" filled="f" strokecolor="#d9d9d9" strokeweight=".20464mm">
            <v:path arrowok="t"/>
          </v:shape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0FF36" w14:textId="77777777" w:rsidR="00C909E4" w:rsidRDefault="00C909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0F69C" w14:textId="77777777" w:rsidR="00F14422" w:rsidRDefault="00F14422">
      <w:r>
        <w:separator/>
      </w:r>
    </w:p>
  </w:footnote>
  <w:footnote w:type="continuationSeparator" w:id="0">
    <w:p w14:paraId="00CC5846" w14:textId="77777777" w:rsidR="00F14422" w:rsidRDefault="00F14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ADF53" w14:textId="77777777" w:rsidR="00C909E4" w:rsidRDefault="00C909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7C8F1" w14:textId="6923C43D" w:rsidR="00451277" w:rsidRDefault="00451277">
    <w:pPr>
      <w:spacing w:line="200" w:lineRule="exac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5293F" w14:textId="77777777" w:rsidR="00C909E4" w:rsidRDefault="00C909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C6949"/>
    <w:multiLevelType w:val="multilevel"/>
    <w:tmpl w:val="C48CE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F3815"/>
    <w:multiLevelType w:val="hybridMultilevel"/>
    <w:tmpl w:val="6A245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13316"/>
    <w:multiLevelType w:val="multilevel"/>
    <w:tmpl w:val="2176E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D73BC7"/>
    <w:multiLevelType w:val="multilevel"/>
    <w:tmpl w:val="E6528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E3384A"/>
    <w:multiLevelType w:val="multilevel"/>
    <w:tmpl w:val="810E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0319EC"/>
    <w:multiLevelType w:val="multilevel"/>
    <w:tmpl w:val="74D8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9045D8"/>
    <w:multiLevelType w:val="multilevel"/>
    <w:tmpl w:val="5A54DC02"/>
    <w:lvl w:ilvl="0">
      <w:start w:val="1"/>
      <w:numFmt w:val="decimal"/>
      <w:pStyle w:val="Heading1"/>
      <w:lvlText w:val="%1."/>
      <w:lvlJc w:val="left"/>
      <w:pPr>
        <w:tabs>
          <w:tab w:val="num" w:pos="4972"/>
        </w:tabs>
        <w:ind w:left="4972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0AB6A6E"/>
    <w:multiLevelType w:val="multilevel"/>
    <w:tmpl w:val="73DAF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E03E89"/>
    <w:multiLevelType w:val="multilevel"/>
    <w:tmpl w:val="74D8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7349C1"/>
    <w:multiLevelType w:val="hybridMultilevel"/>
    <w:tmpl w:val="BD82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684795"/>
    <w:multiLevelType w:val="multilevel"/>
    <w:tmpl w:val="E27C7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6B4FAF"/>
    <w:multiLevelType w:val="hybridMultilevel"/>
    <w:tmpl w:val="043840E8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A36755"/>
    <w:multiLevelType w:val="hybridMultilevel"/>
    <w:tmpl w:val="FE18A3BE"/>
    <w:lvl w:ilvl="0" w:tplc="40090001">
      <w:start w:val="1"/>
      <w:numFmt w:val="bullet"/>
      <w:lvlText w:val=""/>
      <w:lvlJc w:val="left"/>
      <w:pPr>
        <w:ind w:left="11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13" w15:restartNumberingAfterBreak="0">
    <w:nsid w:val="65634684"/>
    <w:multiLevelType w:val="hybridMultilevel"/>
    <w:tmpl w:val="09A69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24283"/>
    <w:multiLevelType w:val="multilevel"/>
    <w:tmpl w:val="74D8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4553A6"/>
    <w:multiLevelType w:val="multilevel"/>
    <w:tmpl w:val="7ABE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3C81188"/>
    <w:multiLevelType w:val="hybridMultilevel"/>
    <w:tmpl w:val="722A206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358031">
    <w:abstractNumId w:val="6"/>
  </w:num>
  <w:num w:numId="2" w16cid:durableId="989097710">
    <w:abstractNumId w:val="3"/>
  </w:num>
  <w:num w:numId="3" w16cid:durableId="605113882">
    <w:abstractNumId w:val="0"/>
  </w:num>
  <w:num w:numId="4" w16cid:durableId="515048138">
    <w:abstractNumId w:val="5"/>
  </w:num>
  <w:num w:numId="5" w16cid:durableId="1715734190">
    <w:abstractNumId w:val="4"/>
  </w:num>
  <w:num w:numId="6" w16cid:durableId="970398428">
    <w:abstractNumId w:val="10"/>
  </w:num>
  <w:num w:numId="7" w16cid:durableId="1504083682">
    <w:abstractNumId w:val="2"/>
  </w:num>
  <w:num w:numId="8" w16cid:durableId="2048602453">
    <w:abstractNumId w:val="12"/>
  </w:num>
  <w:num w:numId="9" w16cid:durableId="1585450473">
    <w:abstractNumId w:val="11"/>
  </w:num>
  <w:num w:numId="10" w16cid:durableId="1085221105">
    <w:abstractNumId w:val="16"/>
  </w:num>
  <w:num w:numId="11" w16cid:durableId="1778791424">
    <w:abstractNumId w:val="9"/>
  </w:num>
  <w:num w:numId="12" w16cid:durableId="503932728">
    <w:abstractNumId w:val="13"/>
  </w:num>
  <w:num w:numId="13" w16cid:durableId="427308442">
    <w:abstractNumId w:val="8"/>
  </w:num>
  <w:num w:numId="14" w16cid:durableId="1216434113">
    <w:abstractNumId w:val="6"/>
  </w:num>
  <w:num w:numId="15" w16cid:durableId="1778133566">
    <w:abstractNumId w:val="6"/>
  </w:num>
  <w:num w:numId="16" w16cid:durableId="2014840795">
    <w:abstractNumId w:val="6"/>
  </w:num>
  <w:num w:numId="17" w16cid:durableId="1958872009">
    <w:abstractNumId w:val="6"/>
  </w:num>
  <w:num w:numId="18" w16cid:durableId="1135296677">
    <w:abstractNumId w:val="6"/>
  </w:num>
  <w:num w:numId="19" w16cid:durableId="1700887078">
    <w:abstractNumId w:val="1"/>
  </w:num>
  <w:num w:numId="20" w16cid:durableId="315036926">
    <w:abstractNumId w:val="7"/>
  </w:num>
  <w:num w:numId="21" w16cid:durableId="312492263">
    <w:abstractNumId w:val="15"/>
  </w:num>
  <w:num w:numId="22" w16cid:durableId="9666601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277"/>
    <w:rsid w:val="00013406"/>
    <w:rsid w:val="00096476"/>
    <w:rsid w:val="00097993"/>
    <w:rsid w:val="00451277"/>
    <w:rsid w:val="00634C2B"/>
    <w:rsid w:val="00681B98"/>
    <w:rsid w:val="006E795F"/>
    <w:rsid w:val="00C235D6"/>
    <w:rsid w:val="00C909E4"/>
    <w:rsid w:val="00CA4ECE"/>
    <w:rsid w:val="00CD6875"/>
    <w:rsid w:val="00F14422"/>
    <w:rsid w:val="00F834AD"/>
    <w:rsid w:val="00FE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4AF9503A"/>
  <w15:docId w15:val="{5CCDF025-B7F1-412F-AB1F-6C68DEB3A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tabs>
        <w:tab w:val="clear" w:pos="4972"/>
        <w:tab w:val="num" w:pos="720"/>
      </w:tabs>
      <w:spacing w:before="240" w:after="60"/>
      <w:ind w:left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HTMLCode">
    <w:name w:val="HTML Code"/>
    <w:basedOn w:val="DefaultParagraphFont"/>
    <w:uiPriority w:val="99"/>
    <w:semiHidden/>
    <w:unhideWhenUsed/>
    <w:rsid w:val="00CD687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D6875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D687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D6875"/>
    <w:rPr>
      <w:i/>
      <w:iCs/>
    </w:rPr>
  </w:style>
  <w:style w:type="paragraph" w:styleId="ListParagraph">
    <w:name w:val="List Paragraph"/>
    <w:basedOn w:val="Normal"/>
    <w:uiPriority w:val="34"/>
    <w:qFormat/>
    <w:rsid w:val="00CD687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834AD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F834A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1C490-9DCE-432E-9E4F-566B4EE73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Siddharth sharma</cp:lastModifiedBy>
  <cp:revision>9</cp:revision>
  <dcterms:created xsi:type="dcterms:W3CDTF">2021-09-21T15:02:00Z</dcterms:created>
  <dcterms:modified xsi:type="dcterms:W3CDTF">2022-08-11T16:25:00Z</dcterms:modified>
</cp:coreProperties>
</file>